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1C40" w:rsidRDefault="00B675F1" w:rsidP="00B675F1">
      <w:pPr>
        <w:pStyle w:val="a5"/>
      </w:pPr>
      <w:r>
        <w:rPr>
          <w:rFonts w:hint="eastAsia"/>
        </w:rPr>
        <w:t>真流量网站</w:t>
      </w:r>
    </w:p>
    <w:p w:rsidR="00B675F1" w:rsidRDefault="00B675F1" w:rsidP="00B675F1">
      <w:pPr>
        <w:pStyle w:val="1"/>
        <w:numPr>
          <w:ilvl w:val="0"/>
          <w:numId w:val="1"/>
        </w:numPr>
      </w:pPr>
      <w:r>
        <w:rPr>
          <w:rFonts w:hint="eastAsia"/>
        </w:rPr>
        <w:t>数据库</w:t>
      </w:r>
    </w:p>
    <w:p w:rsidR="00B675F1" w:rsidRDefault="00B675F1" w:rsidP="00B675F1">
      <w:pPr>
        <w:pStyle w:val="a6"/>
        <w:numPr>
          <w:ilvl w:val="1"/>
          <w:numId w:val="2"/>
        </w:numPr>
        <w:ind w:firstLineChars="0"/>
      </w:pPr>
      <w:r w:rsidRPr="00BC1A40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表结构</w:t>
      </w:r>
      <w:r w:rsidR="00F15253">
        <w:fldChar w:fldCharType="begin"/>
      </w:r>
      <w:r w:rsidR="00F15253">
        <w:instrText xml:space="preserve"> HYPERLINK "file:///C:\\Users\\Administrator\\Desktop\\zhenappwxf.sql" </w:instrText>
      </w:r>
      <w:r w:rsidR="00F15253">
        <w:fldChar w:fldCharType="separate"/>
      </w:r>
      <w:r w:rsidR="00CC774C" w:rsidRPr="00CC774C">
        <w:rPr>
          <w:rStyle w:val="a7"/>
        </w:rPr>
        <w:t>C:\Users\Administrator\Desktop\zhenappwxf.sql</w:t>
      </w:r>
      <w:r w:rsidR="00F15253">
        <w:rPr>
          <w:rStyle w:val="a7"/>
        </w:rPr>
        <w:fldChar w:fldCharType="end"/>
      </w:r>
    </w:p>
    <w:p w:rsidR="00B675F1" w:rsidRDefault="00B675F1" w:rsidP="00BC1116">
      <w:r>
        <w:rPr>
          <w:rFonts w:hint="eastAsia"/>
        </w:rPr>
        <w:t>配置表</w:t>
      </w:r>
      <w:r>
        <w:rPr>
          <w:rFonts w:hint="eastAsia"/>
        </w:rPr>
        <w:t>(</w:t>
      </w:r>
      <w:r>
        <w:rPr>
          <w:rFonts w:hint="eastAsia"/>
        </w:rPr>
        <w:t>需要初始化</w:t>
      </w:r>
      <w:r>
        <w:rPr>
          <w:rFonts w:hint="eastAsia"/>
        </w:rPr>
        <w:t>)</w:t>
      </w:r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t_agent_info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t_data_dic_info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t_date_info</w:t>
      </w:r>
      <w:proofErr w:type="spellEnd"/>
    </w:p>
    <w:p w:rsidR="00D560ED" w:rsidRDefault="00D560ED" w:rsidP="00D560ED">
      <w:proofErr w:type="gramStart"/>
      <w:r>
        <w:t>select</w:t>
      </w:r>
      <w:proofErr w:type="gramEnd"/>
      <w:r>
        <w:t xml:space="preserve"> * from </w:t>
      </w:r>
      <w:proofErr w:type="spellStart"/>
      <w:r>
        <w:t>t_electricity_info</w:t>
      </w:r>
      <w:proofErr w:type="spellEnd"/>
    </w:p>
    <w:p w:rsidR="00D560ED" w:rsidRPr="00D560ED" w:rsidRDefault="00D560ED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</w:t>
      </w:r>
      <w:r>
        <w:rPr>
          <w:rFonts w:hint="eastAsia"/>
        </w:rPr>
        <w:t>Intro</w:t>
      </w:r>
      <w:r>
        <w:t>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t_guide_info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t_note_info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t_price_info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t_sysconf_info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t_user_info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t_web_info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t_combo_info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t_phone_info</w:t>
      </w:r>
      <w:proofErr w:type="spellEnd"/>
    </w:p>
    <w:p w:rsidR="00B675F1" w:rsidRDefault="00B675F1" w:rsidP="00BC1116">
      <w:proofErr w:type="gramStart"/>
      <w:r>
        <w:t>select</w:t>
      </w:r>
      <w:proofErr w:type="gramEnd"/>
      <w:r>
        <w:t xml:space="preserve"> * from </w:t>
      </w:r>
      <w:proofErr w:type="spellStart"/>
      <w:r>
        <w:t>t_role_info</w:t>
      </w:r>
      <w:proofErr w:type="spellEnd"/>
    </w:p>
    <w:p w:rsidR="00B675F1" w:rsidRDefault="00B675F1" w:rsidP="00BC1116"/>
    <w:p w:rsidR="00B675F1" w:rsidRDefault="00B675F1" w:rsidP="00BC1116">
      <w:r>
        <w:rPr>
          <w:rFonts w:hint="eastAsia"/>
        </w:rPr>
        <w:t>数据表</w:t>
      </w:r>
      <w:r>
        <w:rPr>
          <w:rFonts w:hint="eastAsia"/>
        </w:rPr>
        <w:t>(</w:t>
      </w:r>
      <w:r>
        <w:rPr>
          <w:rFonts w:hint="eastAsia"/>
        </w:rPr>
        <w:t>不需要初始化</w:t>
      </w:r>
      <w:r>
        <w:rPr>
          <w:rFonts w:hint="eastAsia"/>
        </w:rPr>
        <w:t>)</w:t>
      </w:r>
    </w:p>
    <w:p w:rsidR="00B675F1" w:rsidRDefault="00B675F1" w:rsidP="00BC1116">
      <w:r>
        <w:t xml:space="preserve">DELETE FROM </w:t>
      </w:r>
      <w:proofErr w:type="spellStart"/>
      <w:r>
        <w:t>t_points_info</w:t>
      </w:r>
      <w:proofErr w:type="spellEnd"/>
      <w:r>
        <w:t>;</w:t>
      </w:r>
    </w:p>
    <w:p w:rsidR="00B675F1" w:rsidRDefault="00B675F1" w:rsidP="00BC1116">
      <w:r>
        <w:t xml:space="preserve">DELETE FROM </w:t>
      </w:r>
      <w:proofErr w:type="spellStart"/>
      <w:r>
        <w:t>t_recharge_info</w:t>
      </w:r>
      <w:proofErr w:type="spellEnd"/>
      <w:r>
        <w:t>;</w:t>
      </w:r>
    </w:p>
    <w:p w:rsidR="00B675F1" w:rsidRDefault="00B675F1" w:rsidP="00BC1116">
      <w:r>
        <w:t xml:space="preserve">DELETE FROM </w:t>
      </w:r>
      <w:proofErr w:type="spellStart"/>
      <w:r>
        <w:t>t_script_info</w:t>
      </w:r>
      <w:proofErr w:type="spellEnd"/>
      <w:r>
        <w:t>;</w:t>
      </w:r>
    </w:p>
    <w:p w:rsidR="00B675F1" w:rsidRDefault="00B675F1" w:rsidP="00BC1116">
      <w:r>
        <w:t xml:space="preserve">DELETE FROM </w:t>
      </w:r>
      <w:proofErr w:type="spellStart"/>
      <w:r>
        <w:t>t_task_detailinfo</w:t>
      </w:r>
      <w:proofErr w:type="spellEnd"/>
      <w:r>
        <w:t>;</w:t>
      </w:r>
    </w:p>
    <w:p w:rsidR="00B675F1" w:rsidRDefault="00B675F1" w:rsidP="00BC1116">
      <w:r>
        <w:t xml:space="preserve">DELETE FROM </w:t>
      </w:r>
      <w:proofErr w:type="spellStart"/>
      <w:r>
        <w:t>t_task_detailinfo_flow</w:t>
      </w:r>
      <w:proofErr w:type="spellEnd"/>
      <w:r>
        <w:t>;</w:t>
      </w:r>
    </w:p>
    <w:p w:rsidR="00B675F1" w:rsidRDefault="00B675F1" w:rsidP="00BC1116">
      <w:r>
        <w:t xml:space="preserve">DELETE FROM </w:t>
      </w:r>
      <w:proofErr w:type="spellStart"/>
      <w:r>
        <w:t>t_task_info</w:t>
      </w:r>
      <w:proofErr w:type="spellEnd"/>
      <w:r>
        <w:t>;</w:t>
      </w:r>
    </w:p>
    <w:p w:rsidR="00B675F1" w:rsidRDefault="00B675F1" w:rsidP="00BC1116">
      <w:r>
        <w:t xml:space="preserve">DELETE FROM </w:t>
      </w:r>
      <w:proofErr w:type="spellStart"/>
      <w:r>
        <w:t>t_tbaccount_info</w:t>
      </w:r>
      <w:proofErr w:type="spellEnd"/>
      <w:r>
        <w:t>;</w:t>
      </w:r>
    </w:p>
    <w:p w:rsidR="00B675F1" w:rsidRDefault="00B675F1" w:rsidP="00BC1116">
      <w:r>
        <w:t xml:space="preserve">DELETE FROM </w:t>
      </w:r>
      <w:proofErr w:type="spellStart"/>
      <w:r>
        <w:t>t_tbaccount_info_temp</w:t>
      </w:r>
      <w:proofErr w:type="spellEnd"/>
      <w:r>
        <w:t>;</w:t>
      </w:r>
    </w:p>
    <w:p w:rsidR="00B675F1" w:rsidRDefault="00B675F1" w:rsidP="00BC1116">
      <w:r>
        <w:t xml:space="preserve">DELETE FROM </w:t>
      </w:r>
      <w:proofErr w:type="spellStart"/>
      <w:r>
        <w:t>t_duration_info</w:t>
      </w:r>
      <w:proofErr w:type="spellEnd"/>
      <w:r>
        <w:t>;</w:t>
      </w:r>
    </w:p>
    <w:p w:rsidR="00BC1116" w:rsidRPr="00BC1116" w:rsidRDefault="00BC1116" w:rsidP="00BC1116"/>
    <w:p w:rsidR="00BC1116" w:rsidRDefault="00BC1116" w:rsidP="00BC1116">
      <w:r>
        <w:rPr>
          <w:rFonts w:hint="eastAsia"/>
        </w:rPr>
        <w:t>数据量可能造成数据库压力的表有</w:t>
      </w:r>
      <w:r>
        <w:rPr>
          <w:rFonts w:hint="eastAsia"/>
        </w:rPr>
        <w:t xml:space="preserve"> </w:t>
      </w:r>
      <w:proofErr w:type="spellStart"/>
      <w:r>
        <w:t>t_task_info</w:t>
      </w:r>
      <w:proofErr w:type="spellEnd"/>
      <w:r>
        <w:rPr>
          <w:rFonts w:hint="eastAsia"/>
        </w:rPr>
        <w:t xml:space="preserve">   </w:t>
      </w:r>
      <w:proofErr w:type="spellStart"/>
      <w:r>
        <w:t>t_task_detailinfo_flow</w:t>
      </w:r>
      <w:proofErr w:type="spellEnd"/>
      <w:r>
        <w:rPr>
          <w:rFonts w:hint="eastAsia"/>
        </w:rPr>
        <w:tab/>
      </w:r>
      <w:proofErr w:type="spellStart"/>
      <w:r>
        <w:t>t_task_detailinfo</w:t>
      </w:r>
      <w:proofErr w:type="spellEnd"/>
    </w:p>
    <w:p w:rsidR="00B675F1" w:rsidRDefault="00CC774C" w:rsidP="00CC774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接口</w:t>
      </w:r>
    </w:p>
    <w:p w:rsidR="00CC774C" w:rsidRDefault="00CC774C" w:rsidP="000701D8">
      <w:pPr>
        <w:pStyle w:val="2"/>
        <w:numPr>
          <w:ilvl w:val="0"/>
          <w:numId w:val="10"/>
        </w:numPr>
      </w:pPr>
      <w:r>
        <w:rPr>
          <w:rFonts w:hint="eastAsia"/>
        </w:rPr>
        <w:t>发布的接口</w:t>
      </w:r>
    </w:p>
    <w:p w:rsidR="00CC774C" w:rsidRDefault="00881C7A" w:rsidP="00881C7A">
      <w:pPr>
        <w:pStyle w:val="3"/>
        <w:numPr>
          <w:ilvl w:val="2"/>
          <w:numId w:val="11"/>
        </w:numPr>
      </w:pPr>
      <w:r>
        <w:rPr>
          <w:rFonts w:hint="eastAsia"/>
        </w:rPr>
        <w:t>获取余额</w:t>
      </w:r>
    </w:p>
    <w:p w:rsidR="00881C7A" w:rsidRDefault="00CF1D62" w:rsidP="00881C7A">
      <w:r>
        <w:rPr>
          <w:rFonts w:hint="eastAsia"/>
        </w:rPr>
        <w:t>请求地址</w:t>
      </w:r>
      <w:r>
        <w:rPr>
          <w:rFonts w:hint="eastAsia"/>
        </w:rPr>
        <w:t>:http://localhost:8080/zhenapp</w:t>
      </w:r>
      <w:r w:rsidRPr="00CF1D62">
        <w:t>/api/platform/searchBalance/{partnerId}/{password}</w:t>
      </w:r>
    </w:p>
    <w:p w:rsidR="00CF1D62" w:rsidRDefault="00A95CBC" w:rsidP="00881C7A">
      <w:r>
        <w:rPr>
          <w:rFonts w:hint="eastAsia"/>
        </w:rPr>
        <w:t>http://localhost:8080/zhenapp</w:t>
      </w:r>
      <w:r w:rsidRPr="00A95CBC">
        <w:t xml:space="preserve"> /</w:t>
      </w:r>
      <w:proofErr w:type="spellStart"/>
      <w:r w:rsidRPr="00A95CBC">
        <w:t>api</w:t>
      </w:r>
      <w:proofErr w:type="spellEnd"/>
      <w:r w:rsidRPr="00A95CBC">
        <w:t>/platform/</w:t>
      </w:r>
      <w:proofErr w:type="spellStart"/>
      <w:r w:rsidRPr="00A95CBC">
        <w:t>searchBalance</w:t>
      </w:r>
      <w:proofErr w:type="spellEnd"/>
    </w:p>
    <w:p w:rsidR="00CF1D62" w:rsidRDefault="00CF1D62" w:rsidP="00881C7A">
      <w:pPr>
        <w:rPr>
          <w:rFonts w:hint="eastAsia"/>
        </w:rPr>
      </w:pPr>
      <w:r>
        <w:rPr>
          <w:rFonts w:hint="eastAsia"/>
        </w:rPr>
        <w:t>参数说明：</w:t>
      </w:r>
    </w:p>
    <w:tbl>
      <w:tblPr>
        <w:tblpPr w:leftFromText="180" w:rightFromText="180" w:vertAnchor="text" w:horzAnchor="margin" w:tblpY="136"/>
        <w:tblW w:w="8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54"/>
        <w:gridCol w:w="2155"/>
        <w:gridCol w:w="2155"/>
        <w:gridCol w:w="2156"/>
      </w:tblGrid>
      <w:tr w:rsidR="00A95CBC" w:rsidTr="00A95CBC">
        <w:trPr>
          <w:trHeight w:val="620"/>
        </w:trPr>
        <w:tc>
          <w:tcPr>
            <w:tcW w:w="2154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55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是否必填</w:t>
            </w:r>
          </w:p>
        </w:tc>
        <w:tc>
          <w:tcPr>
            <w:tcW w:w="2155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数据类型</w:t>
            </w:r>
          </w:p>
        </w:tc>
        <w:tc>
          <w:tcPr>
            <w:tcW w:w="2156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说明</w:t>
            </w:r>
          </w:p>
          <w:p w:rsidR="00A95CBC" w:rsidRDefault="00A95CBC" w:rsidP="00A95CBC"/>
        </w:tc>
      </w:tr>
      <w:tr w:rsidR="00A95CBC" w:rsidTr="00A95CBC">
        <w:trPr>
          <w:trHeight w:val="315"/>
        </w:trPr>
        <w:tc>
          <w:tcPr>
            <w:tcW w:w="2154" w:type="dxa"/>
            <w:shd w:val="clear" w:color="auto" w:fill="auto"/>
          </w:tcPr>
          <w:p w:rsidR="00A95CBC" w:rsidRDefault="00A95CBC" w:rsidP="00A95CBC">
            <w:proofErr w:type="spellStart"/>
            <w:r w:rsidRPr="00CF1D62">
              <w:t>partnerId</w:t>
            </w:r>
            <w:proofErr w:type="spellEnd"/>
          </w:p>
        </w:tc>
        <w:tc>
          <w:tcPr>
            <w:tcW w:w="2155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用户名</w:t>
            </w:r>
          </w:p>
        </w:tc>
      </w:tr>
      <w:tr w:rsidR="00A95CBC" w:rsidTr="00A95CBC">
        <w:trPr>
          <w:trHeight w:val="315"/>
        </w:trPr>
        <w:tc>
          <w:tcPr>
            <w:tcW w:w="2154" w:type="dxa"/>
            <w:shd w:val="clear" w:color="auto" w:fill="auto"/>
          </w:tcPr>
          <w:p w:rsidR="00A95CBC" w:rsidRDefault="00A95CBC" w:rsidP="00A95CBC">
            <w:r w:rsidRPr="00CF1D62">
              <w:t>password</w:t>
            </w:r>
          </w:p>
        </w:tc>
        <w:tc>
          <w:tcPr>
            <w:tcW w:w="2155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A95CBC" w:rsidRDefault="00A95CBC" w:rsidP="00A95CBC">
            <w:r>
              <w:rPr>
                <w:rFonts w:hint="eastAsia"/>
              </w:rPr>
              <w:t>密码</w:t>
            </w:r>
          </w:p>
        </w:tc>
      </w:tr>
      <w:tr w:rsidR="00A95CBC" w:rsidTr="00A95CBC">
        <w:trPr>
          <w:trHeight w:val="315"/>
        </w:trPr>
        <w:tc>
          <w:tcPr>
            <w:tcW w:w="2154" w:type="dxa"/>
            <w:shd w:val="clear" w:color="auto" w:fill="auto"/>
          </w:tcPr>
          <w:p w:rsidR="00A95CBC" w:rsidRPr="00CF1D62" w:rsidRDefault="00A95CBC" w:rsidP="00A95CBC"/>
        </w:tc>
        <w:tc>
          <w:tcPr>
            <w:tcW w:w="2155" w:type="dxa"/>
            <w:shd w:val="clear" w:color="auto" w:fill="auto"/>
          </w:tcPr>
          <w:p w:rsidR="00A95CBC" w:rsidRDefault="00A95CBC" w:rsidP="00A95CBC">
            <w:pPr>
              <w:rPr>
                <w:rFonts w:hint="eastAsia"/>
              </w:rPr>
            </w:pPr>
          </w:p>
        </w:tc>
        <w:tc>
          <w:tcPr>
            <w:tcW w:w="2155" w:type="dxa"/>
            <w:shd w:val="clear" w:color="auto" w:fill="auto"/>
          </w:tcPr>
          <w:p w:rsidR="00A95CBC" w:rsidRDefault="00A95CBC" w:rsidP="00A95CBC">
            <w:pPr>
              <w:rPr>
                <w:rFonts w:hint="eastAsia"/>
              </w:rPr>
            </w:pPr>
          </w:p>
        </w:tc>
        <w:tc>
          <w:tcPr>
            <w:tcW w:w="2156" w:type="dxa"/>
            <w:shd w:val="clear" w:color="auto" w:fill="auto"/>
          </w:tcPr>
          <w:p w:rsidR="00A95CBC" w:rsidRDefault="00A95CBC" w:rsidP="00A95CBC">
            <w:pPr>
              <w:rPr>
                <w:rFonts w:hint="eastAsia"/>
              </w:rPr>
            </w:pPr>
          </w:p>
        </w:tc>
      </w:tr>
    </w:tbl>
    <w:p w:rsidR="00A95CBC" w:rsidRDefault="00A95CBC" w:rsidP="00A95CBC">
      <w:pPr>
        <w:rPr>
          <w:rFonts w:hint="eastAsia"/>
        </w:rPr>
      </w:pPr>
      <w:r>
        <w:rPr>
          <w:rFonts w:hint="eastAsia"/>
        </w:rPr>
        <w:t>返回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  <w:r>
        <w:rPr>
          <w:rFonts w:hint="eastAsia"/>
        </w:rPr>
        <w:t>(</w:t>
      </w:r>
      <w:r>
        <w:rPr>
          <w:rFonts w:hint="eastAsia"/>
        </w:rPr>
        <w:t>如：</w:t>
      </w:r>
      <w:r>
        <w:rPr>
          <w:rFonts w:hint="eastAsia"/>
        </w:rPr>
        <w:t>{"code":200,"desc":"10000"})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A95CBC" w:rsidTr="00E5473B">
        <w:tc>
          <w:tcPr>
            <w:tcW w:w="2130" w:type="dxa"/>
            <w:shd w:val="clear" w:color="auto" w:fill="auto"/>
          </w:tcPr>
          <w:p w:rsidR="00A95CBC" w:rsidRDefault="00A95CBC" w:rsidP="00E5473B">
            <w:pPr>
              <w:rPr>
                <w:rFonts w:hint="eastAsia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2130" w:type="dxa"/>
            <w:shd w:val="clear" w:color="auto" w:fill="auto"/>
          </w:tcPr>
          <w:p w:rsidR="00A95CBC" w:rsidRDefault="00A95CBC" w:rsidP="00E5473B">
            <w:pPr>
              <w:rPr>
                <w:rFonts w:hint="eastAsia"/>
              </w:rPr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130" w:type="dxa"/>
            <w:shd w:val="clear" w:color="auto" w:fill="auto"/>
          </w:tcPr>
          <w:p w:rsidR="00A95CBC" w:rsidRDefault="00A95CBC" w:rsidP="00E5473B">
            <w:pPr>
              <w:rPr>
                <w:rFonts w:hint="eastAsia"/>
              </w:rPr>
            </w:pPr>
          </w:p>
        </w:tc>
        <w:tc>
          <w:tcPr>
            <w:tcW w:w="2130" w:type="dxa"/>
            <w:shd w:val="clear" w:color="auto" w:fill="auto"/>
          </w:tcPr>
          <w:p w:rsidR="00A95CBC" w:rsidRDefault="00A95CBC" w:rsidP="00E5473B">
            <w:r>
              <w:rPr>
                <w:rFonts w:hint="eastAsia"/>
              </w:rPr>
              <w:t>说明</w:t>
            </w:r>
          </w:p>
        </w:tc>
      </w:tr>
      <w:tr w:rsidR="00A95CBC" w:rsidTr="00E5473B">
        <w:tc>
          <w:tcPr>
            <w:tcW w:w="2130" w:type="dxa"/>
            <w:shd w:val="clear" w:color="auto" w:fill="auto"/>
          </w:tcPr>
          <w:p w:rsidR="00A95CBC" w:rsidRDefault="00A95CBC" w:rsidP="00E5473B">
            <w:pPr>
              <w:rPr>
                <w:rFonts w:hint="eastAsia"/>
              </w:rPr>
            </w:pPr>
            <w:r>
              <w:rPr>
                <w:rFonts w:hint="eastAsia"/>
              </w:rPr>
              <w:t>code</w:t>
            </w:r>
          </w:p>
        </w:tc>
        <w:tc>
          <w:tcPr>
            <w:tcW w:w="2130" w:type="dxa"/>
            <w:shd w:val="clear" w:color="auto" w:fill="auto"/>
          </w:tcPr>
          <w:p w:rsidR="00A95CBC" w:rsidRDefault="00A95CBC" w:rsidP="00E5473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A95CBC" w:rsidRDefault="00A95CBC" w:rsidP="00E5473B">
            <w:pPr>
              <w:rPr>
                <w:rFonts w:hint="eastAsia"/>
              </w:rPr>
            </w:pPr>
          </w:p>
        </w:tc>
        <w:tc>
          <w:tcPr>
            <w:tcW w:w="2130" w:type="dxa"/>
            <w:shd w:val="clear" w:color="auto" w:fill="auto"/>
          </w:tcPr>
          <w:p w:rsidR="00A95CBC" w:rsidRDefault="00A95CBC" w:rsidP="00E5473B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递交失败</w:t>
            </w:r>
            <w:r>
              <w:rPr>
                <w:rFonts w:hint="eastAsia"/>
              </w:rPr>
              <w:t xml:space="preserve"> 200</w:t>
            </w:r>
            <w:r>
              <w:rPr>
                <w:rFonts w:hint="eastAsia"/>
              </w:rPr>
              <w:t>递交成功</w:t>
            </w:r>
          </w:p>
        </w:tc>
      </w:tr>
      <w:tr w:rsidR="00A95CBC" w:rsidTr="00E5473B">
        <w:tc>
          <w:tcPr>
            <w:tcW w:w="2130" w:type="dxa"/>
            <w:shd w:val="clear" w:color="auto" w:fill="auto"/>
          </w:tcPr>
          <w:p w:rsidR="00A95CBC" w:rsidRDefault="00A95CBC" w:rsidP="00E5473B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A95CBC" w:rsidRDefault="00A95CBC" w:rsidP="00E5473B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2130" w:type="dxa"/>
            <w:shd w:val="clear" w:color="auto" w:fill="auto"/>
          </w:tcPr>
          <w:p w:rsidR="00A95CBC" w:rsidRDefault="00A95CBC" w:rsidP="00E5473B">
            <w:pPr>
              <w:rPr>
                <w:rFonts w:hint="eastAsia"/>
              </w:rPr>
            </w:pPr>
          </w:p>
        </w:tc>
        <w:tc>
          <w:tcPr>
            <w:tcW w:w="2130" w:type="dxa"/>
            <w:shd w:val="clear" w:color="auto" w:fill="auto"/>
          </w:tcPr>
          <w:p w:rsidR="00A95CBC" w:rsidRDefault="00A95CBC" w:rsidP="00E5473B">
            <w:r>
              <w:rPr>
                <w:rFonts w:hint="eastAsia"/>
              </w:rPr>
              <w:t>提示信息</w:t>
            </w:r>
          </w:p>
        </w:tc>
      </w:tr>
    </w:tbl>
    <w:p w:rsidR="00A95CBC" w:rsidRDefault="00A95CBC" w:rsidP="00881C7A"/>
    <w:p w:rsidR="00881C7A" w:rsidRPr="00881C7A" w:rsidRDefault="00881C7A" w:rsidP="00881C7A">
      <w:pPr>
        <w:pStyle w:val="3"/>
        <w:numPr>
          <w:ilvl w:val="2"/>
          <w:numId w:val="11"/>
        </w:numPr>
      </w:pPr>
      <w:r>
        <w:rPr>
          <w:rFonts w:hint="eastAsia"/>
        </w:rPr>
        <w:t>递交订单（每个关键词每天一条任务）</w:t>
      </w:r>
    </w:p>
    <w:p w:rsidR="00881C7A" w:rsidRDefault="00881C7A" w:rsidP="00881C7A">
      <w:pPr>
        <w:ind w:left="420"/>
      </w:pPr>
      <w:r>
        <w:rPr>
          <w:rFonts w:hint="eastAsia"/>
        </w:rPr>
        <w:t>接口调用请求说明</w:t>
      </w:r>
    </w:p>
    <w:p w:rsidR="00881C7A" w:rsidRDefault="00881C7A" w:rsidP="00881C7A">
      <w:pPr>
        <w:ind w:left="420"/>
      </w:pPr>
      <w:r>
        <w:rPr>
          <w:rFonts w:hint="eastAsia"/>
        </w:rPr>
        <w:t xml:space="preserve">http </w:t>
      </w:r>
      <w:r>
        <w:rPr>
          <w:rFonts w:hint="eastAsia"/>
        </w:rPr>
        <w:t>请求方式</w:t>
      </w:r>
      <w:r>
        <w:rPr>
          <w:rFonts w:hint="eastAsia"/>
        </w:rPr>
        <w:t xml:space="preserve">: </w:t>
      </w:r>
      <w:r>
        <w:rPr>
          <w:rFonts w:hint="eastAsia"/>
        </w:rPr>
        <w:t>流量</w:t>
      </w:r>
      <w:r>
        <w:rPr>
          <w:rFonts w:hint="eastAsia"/>
        </w:rPr>
        <w:t xml:space="preserve">POST </w:t>
      </w:r>
      <w:hyperlink r:id="rId9" w:history="1">
        <w:r>
          <w:rPr>
            <w:rStyle w:val="a7"/>
            <w:rFonts w:hint="eastAsia"/>
          </w:rPr>
          <w:t>http://localhost/api/platform/flow/save</w:t>
        </w:r>
      </w:hyperlink>
    </w:p>
    <w:p w:rsidR="00881C7A" w:rsidRDefault="00881C7A" w:rsidP="00881C7A">
      <w:pPr>
        <w:ind w:left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直通车</w:t>
      </w:r>
      <w:r>
        <w:rPr>
          <w:rFonts w:hint="eastAsia"/>
        </w:rPr>
        <w:t xml:space="preserve">POST </w:t>
      </w:r>
      <w:hyperlink r:id="rId10" w:history="1">
        <w:r>
          <w:rPr>
            <w:rStyle w:val="a7"/>
            <w:rFonts w:hint="eastAsia"/>
          </w:rPr>
          <w:t>http://localhost/api/platform/ztcflow/save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只要填流量对应的类型就可以了，参数和返回格式相同</w:t>
      </w:r>
    </w:p>
    <w:p w:rsidR="00881C7A" w:rsidRDefault="00881C7A" w:rsidP="00881C7A">
      <w:pPr>
        <w:ind w:left="420"/>
      </w:pPr>
    </w:p>
    <w:p w:rsidR="00881C7A" w:rsidRDefault="00881C7A" w:rsidP="00881C7A">
      <w:pPr>
        <w:ind w:left="420"/>
      </w:pPr>
      <w:r>
        <w:rPr>
          <w:rFonts w:hint="eastAsia"/>
        </w:rPr>
        <w:t>参数说明</w:t>
      </w:r>
    </w:p>
    <w:p w:rsidR="00881C7A" w:rsidRDefault="00881C7A" w:rsidP="00881C7A">
      <w:pPr>
        <w:ind w:left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54"/>
        <w:gridCol w:w="2155"/>
        <w:gridCol w:w="2155"/>
        <w:gridCol w:w="2156"/>
      </w:tblGrid>
      <w:tr w:rsidR="00881C7A" w:rsidTr="00EE03A5">
        <w:trPr>
          <w:trHeight w:val="620"/>
        </w:trPr>
        <w:tc>
          <w:tcPr>
            <w:tcW w:w="2154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55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是否必填</w:t>
            </w:r>
          </w:p>
        </w:tc>
        <w:tc>
          <w:tcPr>
            <w:tcW w:w="2155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156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说明</w:t>
            </w:r>
          </w:p>
          <w:p w:rsidR="00881C7A" w:rsidRDefault="00881C7A" w:rsidP="00EE03A5"/>
        </w:tc>
      </w:tr>
      <w:tr w:rsidR="00881C7A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partnerId</w:t>
            </w:r>
            <w:proofErr w:type="spellEnd"/>
          </w:p>
        </w:tc>
        <w:tc>
          <w:tcPr>
            <w:tcW w:w="2155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用户名</w:t>
            </w:r>
          </w:p>
        </w:tc>
      </w:tr>
      <w:tr w:rsidR="00881C7A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data</w:t>
            </w:r>
          </w:p>
        </w:tc>
        <w:tc>
          <w:tcPr>
            <w:tcW w:w="2155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数据</w:t>
            </w:r>
          </w:p>
        </w:tc>
      </w:tr>
      <w:tr w:rsidR="00881C7A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validation</w:t>
            </w:r>
          </w:p>
        </w:tc>
        <w:tc>
          <w:tcPr>
            <w:tcW w:w="2155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验证</w:t>
            </w:r>
          </w:p>
        </w:tc>
      </w:tr>
    </w:tbl>
    <w:p w:rsidR="00881C7A" w:rsidRPr="00881C7A" w:rsidRDefault="00881C7A" w:rsidP="00881C7A">
      <w:pPr>
        <w:ind w:left="420"/>
        <w:jc w:val="left"/>
        <w:rPr>
          <w:rFonts w:ascii="宋体" w:hAnsi="宋体"/>
          <w:color w:val="000000"/>
        </w:rPr>
      </w:pPr>
      <w:r>
        <w:rPr>
          <w:rFonts w:hint="eastAsia"/>
        </w:rPr>
        <w:t>Validation</w:t>
      </w:r>
      <w:r>
        <w:rPr>
          <w:rFonts w:hint="eastAsia"/>
        </w:rPr>
        <w:t>的验证方式采用</w:t>
      </w:r>
      <w:r w:rsidRPr="00881C7A">
        <w:rPr>
          <w:rFonts w:ascii="Calibri" w:eastAsia="Calibri" w:hAnsi="Calibri" w:hint="eastAsia"/>
          <w:color w:val="000000"/>
        </w:rPr>
        <w:t>MD5(</w:t>
      </w:r>
      <w:proofErr w:type="spellStart"/>
      <w:r w:rsidRPr="00881C7A">
        <w:rPr>
          <w:rFonts w:ascii="Calibri" w:eastAsia="Calibri" w:hAnsi="Calibri" w:hint="eastAsia"/>
          <w:color w:val="000000"/>
        </w:rPr>
        <w:t>partnerid</w:t>
      </w:r>
      <w:proofErr w:type="spellEnd"/>
      <w:r w:rsidRPr="00881C7A">
        <w:rPr>
          <w:rFonts w:ascii="Calibri" w:eastAsia="Calibri" w:hAnsi="Calibri" w:hint="eastAsia"/>
          <w:color w:val="000000"/>
        </w:rPr>
        <w:t xml:space="preserve"> +</w:t>
      </w:r>
      <w:r w:rsidRPr="00881C7A">
        <w:rPr>
          <w:rFonts w:ascii="Calibri" w:hAnsi="Calibri" w:hint="eastAsia"/>
          <w:color w:val="000000"/>
        </w:rPr>
        <w:t>密码</w:t>
      </w:r>
      <w:r w:rsidRPr="00881C7A">
        <w:rPr>
          <w:rFonts w:ascii="Calibri" w:eastAsia="Calibri" w:hAnsi="Calibri" w:hint="eastAsia"/>
          <w:color w:val="000000"/>
        </w:rPr>
        <w:t xml:space="preserve">+ </w:t>
      </w:r>
      <w:proofErr w:type="spellStart"/>
      <w:r w:rsidRPr="00881C7A">
        <w:rPr>
          <w:rFonts w:ascii="Calibri" w:eastAsia="Calibri" w:hAnsi="Calibri" w:hint="eastAsia"/>
          <w:color w:val="000000"/>
        </w:rPr>
        <w:t>partnerid</w:t>
      </w:r>
      <w:proofErr w:type="spellEnd"/>
      <w:r w:rsidRPr="00881C7A">
        <w:rPr>
          <w:rFonts w:ascii="Calibri" w:eastAsia="Calibri" w:hAnsi="Calibri" w:hint="eastAsia"/>
          <w:color w:val="000000"/>
        </w:rPr>
        <w:t xml:space="preserve"> )</w:t>
      </w:r>
      <w:r w:rsidRPr="00881C7A">
        <w:rPr>
          <w:rFonts w:ascii="宋体" w:hAnsi="宋体" w:hint="eastAsia"/>
          <w:color w:val="000000"/>
        </w:rPr>
        <w:t>，这里的加号为字符串</w:t>
      </w:r>
    </w:p>
    <w:p w:rsidR="00881C7A" w:rsidRPr="00881C7A" w:rsidRDefault="00881C7A" w:rsidP="00881C7A">
      <w:pPr>
        <w:ind w:left="420"/>
        <w:jc w:val="left"/>
        <w:rPr>
          <w:rFonts w:ascii="宋体" w:hAnsi="宋体"/>
          <w:color w:val="000000"/>
        </w:rPr>
      </w:pPr>
      <w:r w:rsidRPr="00881C7A">
        <w:rPr>
          <w:rFonts w:ascii="宋体" w:hAnsi="宋体" w:hint="eastAsia"/>
          <w:color w:val="000000"/>
        </w:rPr>
        <w:t>连接符号。密码由系统给提供。</w:t>
      </w:r>
    </w:p>
    <w:p w:rsidR="00881C7A" w:rsidRDefault="00881C7A" w:rsidP="00881C7A">
      <w:pPr>
        <w:ind w:left="420"/>
      </w:pPr>
      <w:r>
        <w:rPr>
          <w:rFonts w:hint="eastAsia"/>
        </w:rPr>
        <w:t>data</w:t>
      </w:r>
      <w:r>
        <w:rPr>
          <w:rFonts w:hint="eastAsia"/>
        </w:rPr>
        <w:t>是</w:t>
      </w:r>
      <w:r>
        <w:rPr>
          <w:rFonts w:hint="eastAsia"/>
        </w:rPr>
        <w:t xml:space="preserve"> JSON </w:t>
      </w:r>
      <w:r>
        <w:rPr>
          <w:rFonts w:hint="eastAsia"/>
        </w:rPr>
        <w:t>订单数据</w:t>
      </w:r>
    </w:p>
    <w:p w:rsidR="00881C7A" w:rsidRDefault="00881C7A" w:rsidP="00881C7A">
      <w:pPr>
        <w:ind w:left="420"/>
      </w:pPr>
      <w:r>
        <w:rPr>
          <w:rFonts w:hint="eastAsia"/>
        </w:rPr>
        <w:t>data</w:t>
      </w:r>
      <w:r>
        <w:rPr>
          <w:rFonts w:hint="eastAsia"/>
        </w:rPr>
        <w:t>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99"/>
        <w:gridCol w:w="1761"/>
        <w:gridCol w:w="2131"/>
        <w:gridCol w:w="2131"/>
      </w:tblGrid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lastRenderedPageBreak/>
              <w:t>参数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是否必填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说明</w:t>
            </w:r>
          </w:p>
          <w:p w:rsidR="00881C7A" w:rsidRDefault="00881C7A" w:rsidP="00EE03A5"/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minPrice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double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商品价格</w:t>
            </w:r>
          </w:p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totalTask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proofErr w:type="gramStart"/>
            <w:r>
              <w:rPr>
                <w:rFonts w:hint="eastAsia"/>
              </w:rPr>
              <w:t>访客数</w:t>
            </w:r>
            <w:proofErr w:type="gramEnd"/>
          </w:p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totalCollectProduct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收藏数</w:t>
            </w:r>
          </w:p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totalShoppingCart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加购物车数</w:t>
            </w:r>
          </w:p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kwd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关键词</w:t>
            </w:r>
          </w:p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nid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宝贝</w:t>
            </w:r>
            <w:r>
              <w:rPr>
                <w:rFonts w:hint="eastAsia"/>
              </w:rPr>
              <w:t>id</w:t>
            </w:r>
          </w:p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ktype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Enum</w:t>
            </w:r>
            <w:proofErr w:type="spell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ZTCFLOW("</w:t>
            </w:r>
            <w:r>
              <w:rPr>
                <w:rFonts w:hint="eastAsia"/>
              </w:rPr>
              <w:t>直通车</w:t>
            </w:r>
            <w:r>
              <w:rPr>
                <w:rFonts w:hint="eastAsia"/>
              </w:rPr>
              <w:t>"),FLOW("</w:t>
            </w:r>
            <w:r>
              <w:rPr>
                <w:rFonts w:hint="eastAsia"/>
              </w:rPr>
              <w:t>流量</w:t>
            </w:r>
            <w:r>
              <w:rPr>
                <w:rFonts w:hint="eastAsia"/>
              </w:rPr>
              <w:t>")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流量类型</w:t>
            </w:r>
          </w:p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searchType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Enum</w:t>
            </w:r>
            <w:proofErr w:type="spellEnd"/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COMPOSITE("</w:t>
            </w:r>
            <w:r>
              <w:rPr>
                <w:rFonts w:hint="eastAsia"/>
              </w:rPr>
              <w:t>综合</w:t>
            </w:r>
            <w:r>
              <w:rPr>
                <w:rFonts w:hint="eastAsia"/>
              </w:rPr>
              <w:t>"), SALES("</w:t>
            </w:r>
            <w:r>
              <w:rPr>
                <w:rFonts w:hint="eastAsia"/>
              </w:rPr>
              <w:t>销量</w:t>
            </w:r>
            <w:r>
              <w:rPr>
                <w:rFonts w:hint="eastAsia"/>
              </w:rPr>
              <w:t>"),CREDIT("</w:t>
            </w:r>
            <w:r>
              <w:rPr>
                <w:rFonts w:hint="eastAsia"/>
              </w:rPr>
              <w:t>信用</w:t>
            </w:r>
            <w:r>
              <w:rPr>
                <w:rFonts w:hint="eastAsia"/>
              </w:rPr>
              <w:t>"), PRICEASC("</w:t>
            </w:r>
            <w:r>
              <w:rPr>
                <w:rFonts w:hint="eastAsia"/>
              </w:rPr>
              <w:t>价格低到高</w:t>
            </w:r>
            <w:r>
              <w:rPr>
                <w:rFonts w:hint="eastAsia"/>
              </w:rPr>
              <w:t>"),PRICEDESC("</w:t>
            </w:r>
            <w:r>
              <w:rPr>
                <w:rFonts w:hint="eastAsia"/>
              </w:rPr>
              <w:t>价格高到低</w:t>
            </w:r>
            <w:r>
              <w:rPr>
                <w:rFonts w:hint="eastAsia"/>
              </w:rPr>
              <w:t>")</w:t>
            </w:r>
            <w:r>
              <w:rPr>
                <w:rFonts w:hint="eastAsia"/>
              </w:rPr>
              <w:t>）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搜索类型</w:t>
            </w:r>
          </w:p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timecontrol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时间控制每个时间访问的访客数，一天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小时，每个时间用“，”隔开，格式如</w:t>
            </w:r>
            <w:r>
              <w:rPr>
                <w:rFonts w:hint="eastAsia"/>
              </w:rPr>
              <w:t>:0,0,0,0,0,0,0,0,0,0,0,0,0,0,20,10,0,0,0,0,0,0,0,0</w:t>
            </w:r>
          </w:p>
        </w:tc>
      </w:tr>
      <w:tr w:rsidR="00881C7A" w:rsidTr="00EE03A5">
        <w:tc>
          <w:tcPr>
            <w:tcW w:w="2499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Image</w:t>
            </w:r>
          </w:p>
        </w:tc>
        <w:tc>
          <w:tcPr>
            <w:tcW w:w="176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直通车图片（非直通车可不填）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  <w:shd w:val="clear" w:color="auto" w:fill="auto"/>
          </w:tcPr>
          <w:p w:rsidR="00881C7A" w:rsidRDefault="00881C7A" w:rsidP="00EE03A5"/>
        </w:tc>
      </w:tr>
    </w:tbl>
    <w:p w:rsidR="00881C7A" w:rsidRDefault="00881C7A" w:rsidP="00881C7A">
      <w:pPr>
        <w:ind w:left="420"/>
      </w:pPr>
    </w:p>
    <w:p w:rsidR="00881C7A" w:rsidRDefault="00881C7A" w:rsidP="00881C7A">
      <w:pPr>
        <w:ind w:left="420"/>
      </w:pPr>
      <w:r>
        <w:rPr>
          <w:rFonts w:hint="eastAsia"/>
        </w:rPr>
        <w:t>返回参考格式</w:t>
      </w:r>
    </w:p>
    <w:p w:rsidR="00881C7A" w:rsidRDefault="00881C7A" w:rsidP="00881C7A">
      <w:pPr>
        <w:ind w:left="420"/>
      </w:pPr>
      <w:r>
        <w:rPr>
          <w:rFonts w:hint="eastAsia"/>
        </w:rPr>
        <w:t>{"code":200,"fid":"3101807102210001","desc":"</w:t>
      </w:r>
      <w:r>
        <w:rPr>
          <w:rFonts w:hint="eastAsia"/>
        </w:rPr>
        <w:t>下单成功</w:t>
      </w:r>
      <w:r>
        <w:rPr>
          <w:rFonts w:hint="eastAsia"/>
        </w:rPr>
        <w:t>"}</w:t>
      </w:r>
    </w:p>
    <w:p w:rsidR="00881C7A" w:rsidRDefault="00881C7A" w:rsidP="00881C7A">
      <w:pPr>
        <w:ind w:left="420"/>
      </w:pPr>
      <w:r>
        <w:rPr>
          <w:rFonts w:hint="eastAsia"/>
        </w:rPr>
        <w:t>返回说明</w:t>
      </w:r>
    </w:p>
    <w:p w:rsidR="00881C7A" w:rsidRDefault="00881C7A" w:rsidP="00881C7A">
      <w:pPr>
        <w:ind w:left="42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2841"/>
        <w:gridCol w:w="2841"/>
      </w:tblGrid>
      <w:tr w:rsidR="00881C7A" w:rsidTr="00EE03A5"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参数</w:t>
            </w:r>
          </w:p>
        </w:tc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说明</w:t>
            </w:r>
          </w:p>
        </w:tc>
      </w:tr>
      <w:tr w:rsidR="00881C7A" w:rsidTr="00EE03A5"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code</w:t>
            </w:r>
          </w:p>
        </w:tc>
        <w:tc>
          <w:tcPr>
            <w:tcW w:w="2841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递交失败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递交成功</w:t>
            </w:r>
          </w:p>
        </w:tc>
      </w:tr>
      <w:tr w:rsidR="00881C7A" w:rsidTr="00EE03A5"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fid</w:t>
            </w:r>
          </w:p>
        </w:tc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订单号（查询用）</w:t>
            </w:r>
          </w:p>
        </w:tc>
      </w:tr>
      <w:tr w:rsidR="00881C7A" w:rsidTr="00EE03A5">
        <w:tc>
          <w:tcPr>
            <w:tcW w:w="2841" w:type="dxa"/>
            <w:shd w:val="clear" w:color="auto" w:fill="auto"/>
          </w:tcPr>
          <w:p w:rsidR="00881C7A" w:rsidRDefault="00881C7A" w:rsidP="00EE03A5"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  <w:shd w:val="clear" w:color="auto" w:fill="auto"/>
          </w:tcPr>
          <w:p w:rsidR="00881C7A" w:rsidRDefault="00881C7A" w:rsidP="00EE03A5">
            <w:r>
              <w:rPr>
                <w:rFonts w:hint="eastAsia"/>
              </w:rPr>
              <w:t>提示信息</w:t>
            </w:r>
          </w:p>
        </w:tc>
      </w:tr>
    </w:tbl>
    <w:p w:rsidR="00CC774C" w:rsidRDefault="00CC774C" w:rsidP="00CC774C">
      <w:pPr>
        <w:pStyle w:val="a6"/>
        <w:ind w:left="840" w:firstLineChars="0" w:firstLine="0"/>
      </w:pPr>
    </w:p>
    <w:p w:rsidR="00CC774C" w:rsidRDefault="00CC774C" w:rsidP="00CC774C">
      <w:pPr>
        <w:pStyle w:val="a6"/>
        <w:ind w:left="840" w:firstLineChars="0" w:firstLine="0"/>
      </w:pPr>
    </w:p>
    <w:p w:rsidR="00B77453" w:rsidRPr="00881C7A" w:rsidRDefault="00B77453" w:rsidP="00B77453">
      <w:pPr>
        <w:pStyle w:val="3"/>
        <w:numPr>
          <w:ilvl w:val="2"/>
          <w:numId w:val="11"/>
        </w:numPr>
      </w:pPr>
      <w:r>
        <w:rPr>
          <w:rFonts w:hint="eastAsia"/>
        </w:rPr>
        <w:t>递交订单（多关键词多天一条任务）</w:t>
      </w:r>
    </w:p>
    <w:p w:rsidR="0037472F" w:rsidRDefault="0037472F" w:rsidP="0086223C">
      <w:pPr>
        <w:ind w:left="420"/>
      </w:pPr>
      <w:r>
        <w:rPr>
          <w:rFonts w:hint="eastAsia"/>
        </w:rPr>
        <w:t>接口调用请求说明</w:t>
      </w:r>
    </w:p>
    <w:p w:rsidR="0037472F" w:rsidRDefault="0037472F" w:rsidP="0086223C">
      <w:pPr>
        <w:ind w:left="420"/>
      </w:pPr>
      <w:r>
        <w:rPr>
          <w:rFonts w:hint="eastAsia"/>
        </w:rPr>
        <w:t xml:space="preserve">http </w:t>
      </w:r>
      <w:r>
        <w:rPr>
          <w:rFonts w:hint="eastAsia"/>
        </w:rPr>
        <w:t>请求方式</w:t>
      </w:r>
      <w:r>
        <w:rPr>
          <w:rFonts w:hint="eastAsia"/>
        </w:rPr>
        <w:t xml:space="preserve">: </w:t>
      </w:r>
      <w:r>
        <w:rPr>
          <w:rFonts w:hint="eastAsia"/>
        </w:rPr>
        <w:t>流量</w:t>
      </w:r>
      <w:r>
        <w:rPr>
          <w:rFonts w:hint="eastAsia"/>
        </w:rPr>
        <w:t xml:space="preserve">POST </w:t>
      </w:r>
      <w:hyperlink r:id="rId11" w:history="1">
        <w:r>
          <w:rPr>
            <w:rStyle w:val="a7"/>
            <w:rFonts w:hint="eastAsia"/>
          </w:rPr>
          <w:t>http://localhost/api/platform/flow/save</w:t>
        </w:r>
      </w:hyperlink>
    </w:p>
    <w:p w:rsidR="0037472F" w:rsidRDefault="0037472F" w:rsidP="0086223C">
      <w:pPr>
        <w:ind w:left="420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直通车</w:t>
      </w:r>
      <w:r>
        <w:rPr>
          <w:rFonts w:hint="eastAsia"/>
        </w:rPr>
        <w:t xml:space="preserve">POST </w:t>
      </w:r>
      <w:hyperlink r:id="rId12" w:history="1">
        <w:r>
          <w:rPr>
            <w:rStyle w:val="a7"/>
            <w:rFonts w:hint="eastAsia"/>
          </w:rPr>
          <w:t>http://localhost/api/platform/ztcflow/save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只要填流量对应</w:t>
      </w:r>
      <w:r>
        <w:rPr>
          <w:rFonts w:hint="eastAsia"/>
        </w:rPr>
        <w:lastRenderedPageBreak/>
        <w:t>的类型就可以了，参数和返回格式相同</w:t>
      </w:r>
    </w:p>
    <w:p w:rsidR="0037472F" w:rsidRDefault="0037472F" w:rsidP="0086223C">
      <w:pPr>
        <w:ind w:left="420"/>
      </w:pPr>
    </w:p>
    <w:p w:rsidR="0037472F" w:rsidRDefault="0037472F" w:rsidP="0086223C">
      <w:pPr>
        <w:ind w:left="420"/>
      </w:pPr>
      <w:r>
        <w:rPr>
          <w:rFonts w:hint="eastAsia"/>
        </w:rPr>
        <w:t>参数说明</w:t>
      </w:r>
    </w:p>
    <w:p w:rsidR="0037472F" w:rsidRDefault="0037472F" w:rsidP="0086223C">
      <w:pPr>
        <w:ind w:left="42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54"/>
        <w:gridCol w:w="2155"/>
        <w:gridCol w:w="2155"/>
        <w:gridCol w:w="2156"/>
      </w:tblGrid>
      <w:tr w:rsidR="0037472F" w:rsidTr="00EE03A5">
        <w:trPr>
          <w:trHeight w:val="620"/>
        </w:trPr>
        <w:tc>
          <w:tcPr>
            <w:tcW w:w="2154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55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是否必填</w:t>
            </w:r>
          </w:p>
        </w:tc>
        <w:tc>
          <w:tcPr>
            <w:tcW w:w="2155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156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说明</w:t>
            </w:r>
          </w:p>
          <w:p w:rsidR="0037472F" w:rsidRDefault="0037472F" w:rsidP="00EE03A5"/>
        </w:tc>
      </w:tr>
      <w:tr w:rsidR="0037472F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partnerId</w:t>
            </w:r>
            <w:proofErr w:type="spellEnd"/>
          </w:p>
        </w:tc>
        <w:tc>
          <w:tcPr>
            <w:tcW w:w="2155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用户名</w:t>
            </w:r>
          </w:p>
        </w:tc>
      </w:tr>
      <w:tr w:rsidR="0037472F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data</w:t>
            </w:r>
          </w:p>
        </w:tc>
        <w:tc>
          <w:tcPr>
            <w:tcW w:w="2155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数据</w:t>
            </w:r>
          </w:p>
        </w:tc>
      </w:tr>
      <w:tr w:rsidR="0037472F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validation</w:t>
            </w:r>
          </w:p>
        </w:tc>
        <w:tc>
          <w:tcPr>
            <w:tcW w:w="2155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验证</w:t>
            </w:r>
          </w:p>
        </w:tc>
      </w:tr>
    </w:tbl>
    <w:p w:rsidR="0037472F" w:rsidRPr="0086223C" w:rsidRDefault="0037472F" w:rsidP="0086223C">
      <w:pPr>
        <w:ind w:left="420"/>
        <w:jc w:val="left"/>
        <w:rPr>
          <w:rFonts w:ascii="宋体" w:hAnsi="宋体"/>
          <w:color w:val="000000"/>
        </w:rPr>
      </w:pPr>
      <w:r>
        <w:rPr>
          <w:rFonts w:hint="eastAsia"/>
        </w:rPr>
        <w:t>Validation</w:t>
      </w:r>
      <w:r>
        <w:rPr>
          <w:rFonts w:hint="eastAsia"/>
        </w:rPr>
        <w:t>的验证方式采用</w:t>
      </w:r>
      <w:r w:rsidRPr="0086223C">
        <w:rPr>
          <w:rFonts w:ascii="Calibri" w:eastAsia="Calibri" w:hAnsi="Calibri" w:hint="eastAsia"/>
          <w:color w:val="000000"/>
        </w:rPr>
        <w:t>MD5(</w:t>
      </w:r>
      <w:proofErr w:type="spellStart"/>
      <w:r w:rsidRPr="0086223C">
        <w:rPr>
          <w:rFonts w:ascii="Calibri" w:eastAsia="Calibri" w:hAnsi="Calibri" w:hint="eastAsia"/>
          <w:color w:val="000000"/>
        </w:rPr>
        <w:t>partnerid</w:t>
      </w:r>
      <w:proofErr w:type="spellEnd"/>
      <w:r w:rsidRPr="0086223C">
        <w:rPr>
          <w:rFonts w:ascii="Calibri" w:eastAsia="Calibri" w:hAnsi="Calibri" w:hint="eastAsia"/>
          <w:color w:val="000000"/>
        </w:rPr>
        <w:t xml:space="preserve"> +</w:t>
      </w:r>
      <w:r w:rsidRPr="0086223C">
        <w:rPr>
          <w:rFonts w:ascii="Calibri" w:hAnsi="Calibri" w:hint="eastAsia"/>
          <w:color w:val="000000"/>
        </w:rPr>
        <w:t>密码</w:t>
      </w:r>
      <w:r w:rsidRPr="0086223C">
        <w:rPr>
          <w:rFonts w:ascii="Calibri" w:eastAsia="Calibri" w:hAnsi="Calibri" w:hint="eastAsia"/>
          <w:color w:val="000000"/>
        </w:rPr>
        <w:t xml:space="preserve">+ </w:t>
      </w:r>
      <w:proofErr w:type="spellStart"/>
      <w:r w:rsidRPr="0086223C">
        <w:rPr>
          <w:rFonts w:ascii="Calibri" w:eastAsia="Calibri" w:hAnsi="Calibri" w:hint="eastAsia"/>
          <w:color w:val="000000"/>
        </w:rPr>
        <w:t>partnerid</w:t>
      </w:r>
      <w:proofErr w:type="spellEnd"/>
      <w:r w:rsidRPr="0086223C">
        <w:rPr>
          <w:rFonts w:ascii="Calibri" w:eastAsia="Calibri" w:hAnsi="Calibri" w:hint="eastAsia"/>
          <w:color w:val="000000"/>
        </w:rPr>
        <w:t xml:space="preserve"> )</w:t>
      </w:r>
      <w:r w:rsidRPr="0086223C">
        <w:rPr>
          <w:rFonts w:ascii="宋体" w:hAnsi="宋体" w:hint="eastAsia"/>
          <w:color w:val="000000"/>
        </w:rPr>
        <w:t>，这里的加号为字符串</w:t>
      </w:r>
    </w:p>
    <w:p w:rsidR="0037472F" w:rsidRPr="0086223C" w:rsidRDefault="0037472F" w:rsidP="0086223C">
      <w:pPr>
        <w:ind w:left="420"/>
        <w:jc w:val="left"/>
        <w:rPr>
          <w:rFonts w:ascii="宋体" w:hAnsi="宋体"/>
          <w:color w:val="000000"/>
        </w:rPr>
      </w:pPr>
      <w:r w:rsidRPr="0086223C">
        <w:rPr>
          <w:rFonts w:ascii="宋体" w:hAnsi="宋体" w:hint="eastAsia"/>
          <w:color w:val="000000"/>
        </w:rPr>
        <w:t>连接符号。密码由系统给提供。</w:t>
      </w:r>
    </w:p>
    <w:p w:rsidR="0037472F" w:rsidRDefault="0037472F" w:rsidP="0086223C">
      <w:pPr>
        <w:ind w:left="420"/>
      </w:pPr>
      <w:r>
        <w:rPr>
          <w:rFonts w:hint="eastAsia"/>
        </w:rPr>
        <w:t>data</w:t>
      </w:r>
      <w:r>
        <w:rPr>
          <w:rFonts w:hint="eastAsia"/>
        </w:rPr>
        <w:t>是</w:t>
      </w:r>
      <w:r>
        <w:rPr>
          <w:rFonts w:hint="eastAsia"/>
        </w:rPr>
        <w:t xml:space="preserve"> JSON </w:t>
      </w:r>
      <w:r>
        <w:rPr>
          <w:rFonts w:hint="eastAsia"/>
        </w:rPr>
        <w:t>订单数据</w:t>
      </w:r>
    </w:p>
    <w:p w:rsidR="0037472F" w:rsidRDefault="0037472F" w:rsidP="0086223C">
      <w:pPr>
        <w:ind w:left="420"/>
      </w:pPr>
      <w:r>
        <w:rPr>
          <w:rFonts w:hint="eastAsia"/>
        </w:rPr>
        <w:t>data</w:t>
      </w:r>
      <w:r>
        <w:rPr>
          <w:rFonts w:hint="eastAsia"/>
        </w:rPr>
        <w:t>数据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99"/>
        <w:gridCol w:w="1761"/>
        <w:gridCol w:w="2131"/>
        <w:gridCol w:w="2131"/>
      </w:tblGrid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是否必填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说明</w:t>
            </w:r>
          </w:p>
          <w:p w:rsidR="0037472F" w:rsidRDefault="0037472F" w:rsidP="00EE03A5"/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minPrice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最低价格</w:t>
            </w:r>
            <w:r>
              <w:rPr>
                <w:rFonts w:hint="eastAsia"/>
              </w:rPr>
              <w:t>)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 w:rsidRPr="004C2DD7">
              <w:t>maxprice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商品价格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最高价格</w:t>
            </w:r>
            <w:r>
              <w:rPr>
                <w:rFonts w:hint="eastAsia"/>
              </w:rPr>
              <w:t>)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totalTask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proofErr w:type="gramStart"/>
            <w:r>
              <w:rPr>
                <w:rFonts w:hint="eastAsia"/>
              </w:rPr>
              <w:t>访客数</w:t>
            </w:r>
            <w:proofErr w:type="gramEnd"/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totalCollectProduct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收藏数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totalShoppingCart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加购物车数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t</w:t>
            </w:r>
            <w:r w:rsidRPr="00E50398">
              <w:t>askstartdate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string(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20160506)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任务开始日期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Pr="00E50398" w:rsidRDefault="0037472F" w:rsidP="00EE03A5">
            <w:proofErr w:type="spellStart"/>
            <w:r>
              <w:rPr>
                <w:rFonts w:hint="eastAsia"/>
              </w:rPr>
              <w:t>t</w:t>
            </w:r>
            <w:r w:rsidRPr="00E50398">
              <w:t>askenddate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string(</w:t>
            </w:r>
            <w:r>
              <w:rPr>
                <w:rFonts w:hint="eastAsia"/>
              </w:rPr>
              <w:t>例如</w:t>
            </w:r>
            <w:r>
              <w:rPr>
                <w:rFonts w:hint="eastAsia"/>
              </w:rPr>
              <w:t>20160506)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任务结束日期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kwd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t>S</w:t>
            </w:r>
            <w:r>
              <w:rPr>
                <w:rFonts w:hint="eastAsia"/>
              </w:rPr>
              <w:t xml:space="preserve">tring   </w:t>
            </w:r>
            <w:r>
              <w:rPr>
                <w:rFonts w:hint="eastAsia"/>
              </w:rPr>
              <w:t>多个关键词以（</w:t>
            </w:r>
            <w:r>
              <w:t>“</w:t>
            </w:r>
            <w:r>
              <w:rPr>
                <w:rFonts w:hint="eastAsia"/>
              </w:rPr>
              <w:t>====</w:t>
            </w:r>
            <w:r>
              <w:t>”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个等于符号分隔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关键词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nid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宝贝</w:t>
            </w:r>
            <w:r>
              <w:rPr>
                <w:rFonts w:hint="eastAsia"/>
              </w:rPr>
              <w:t>id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ktype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Pr="00D37752" w:rsidRDefault="0037472F" w:rsidP="00EE03A5">
            <w:r w:rsidRPr="00D37752">
              <w:rPr>
                <w:rFonts w:hint="eastAsia"/>
              </w:rPr>
              <w:t>String</w:t>
            </w:r>
            <w:r w:rsidRPr="00D37752">
              <w:rPr>
                <w:rFonts w:hint="eastAsia"/>
              </w:rPr>
              <w:t>（</w:t>
            </w:r>
            <w:r w:rsidRPr="00D37752">
              <w:t xml:space="preserve">33 </w:t>
            </w:r>
            <w:r w:rsidRPr="00D37752">
              <w:t>流量</w:t>
            </w:r>
            <w:r w:rsidRPr="00D37752">
              <w:t xml:space="preserve">   34 </w:t>
            </w:r>
            <w:r w:rsidRPr="00D37752">
              <w:t>直通车</w:t>
            </w:r>
            <w:r w:rsidRPr="00D37752">
              <w:rPr>
                <w:rFonts w:hint="eastAsia"/>
              </w:rPr>
              <w:t>）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流量类型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searchType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 35</w:t>
            </w:r>
            <w:r>
              <w:t>:</w:t>
            </w:r>
            <w:r>
              <w:t>综合</w:t>
            </w:r>
            <w:r>
              <w:t xml:space="preserve"> </w:t>
            </w:r>
            <w:r>
              <w:rPr>
                <w:rFonts w:hint="eastAsia"/>
              </w:rPr>
              <w:t>36</w:t>
            </w:r>
            <w:r>
              <w:t>:</w:t>
            </w:r>
            <w:r>
              <w:t>信用</w:t>
            </w:r>
            <w:r>
              <w:t xml:space="preserve"> </w:t>
            </w:r>
            <w:r>
              <w:rPr>
                <w:rFonts w:hint="eastAsia"/>
              </w:rPr>
              <w:t>37</w:t>
            </w:r>
            <w:r>
              <w:t>:</w:t>
            </w:r>
            <w:r>
              <w:t>价格低到高</w:t>
            </w:r>
            <w:r>
              <w:t xml:space="preserve"> </w:t>
            </w:r>
            <w:r>
              <w:rPr>
                <w:rFonts w:hint="eastAsia"/>
              </w:rPr>
              <w:t>38</w:t>
            </w:r>
            <w:r>
              <w:t>:</w:t>
            </w:r>
            <w:r>
              <w:t>价格高到低</w:t>
            </w:r>
            <w:r>
              <w:t xml:space="preserve"> </w:t>
            </w:r>
            <w:r>
              <w:rPr>
                <w:rFonts w:hint="eastAsia"/>
              </w:rPr>
              <w:t>39</w:t>
            </w:r>
            <w:r>
              <w:t>:</w:t>
            </w:r>
            <w:r>
              <w:t>销量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搜索类型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timecontrol</w:t>
            </w:r>
            <w:proofErr w:type="spellEnd"/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是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时间控制每个时间访问的访客数，一天</w:t>
            </w:r>
            <w:r>
              <w:rPr>
                <w:rFonts w:hint="eastAsia"/>
              </w:rPr>
              <w:t>24</w:t>
            </w:r>
            <w:r>
              <w:rPr>
                <w:rFonts w:hint="eastAsia"/>
              </w:rPr>
              <w:t>小时，每个时间用“，”隔开，格式如</w:t>
            </w:r>
            <w:r>
              <w:rPr>
                <w:rFonts w:hint="eastAsia"/>
              </w:rPr>
              <w:t>:0,0,0,0,0,0,0,0,0,0,0,0,0,0,20,10,0,0,0,0,0,0,0,0</w:t>
            </w:r>
          </w:p>
        </w:tc>
      </w:tr>
      <w:tr w:rsidR="0037472F" w:rsidTr="00EE03A5">
        <w:tc>
          <w:tcPr>
            <w:tcW w:w="2499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image</w:t>
            </w:r>
          </w:p>
        </w:tc>
        <w:tc>
          <w:tcPr>
            <w:tcW w:w="176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直通车图片（非直通车可不填）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131" w:type="dxa"/>
            <w:shd w:val="clear" w:color="auto" w:fill="auto"/>
          </w:tcPr>
          <w:p w:rsidR="0037472F" w:rsidRDefault="0037472F" w:rsidP="00EE03A5"/>
        </w:tc>
      </w:tr>
    </w:tbl>
    <w:p w:rsidR="0037472F" w:rsidRDefault="0037472F" w:rsidP="0086223C">
      <w:pPr>
        <w:ind w:left="420"/>
      </w:pPr>
    </w:p>
    <w:p w:rsidR="0037472F" w:rsidRDefault="0037472F" w:rsidP="0086223C">
      <w:pPr>
        <w:ind w:left="420"/>
      </w:pPr>
      <w:r>
        <w:rPr>
          <w:rFonts w:hint="eastAsia"/>
        </w:rPr>
        <w:t>返回参考格式</w:t>
      </w:r>
    </w:p>
    <w:p w:rsidR="0037472F" w:rsidRPr="0086223C" w:rsidRDefault="0037472F" w:rsidP="0086223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宋体" w:hAnsi="宋体" w:cs="宋体"/>
          <w:kern w:val="0"/>
          <w:sz w:val="24"/>
          <w:szCs w:val="24"/>
        </w:rPr>
      </w:pPr>
      <w:r w:rsidRPr="0086223C">
        <w:rPr>
          <w:rFonts w:ascii="宋体" w:hAnsi="宋体" w:cs="宋体"/>
          <w:kern w:val="0"/>
          <w:sz w:val="24"/>
          <w:szCs w:val="24"/>
        </w:rPr>
        <w:lastRenderedPageBreak/>
        <w:t>{"orderReturnInfoCustomlist":[{"code":200,"fid":"dc052ff1f1b84d1dbba002f9841c4edb","desc":"下单成功"},{"code":200,"fid":"a8dc350b909b4e1bbfd83ad84baf9c1b","desc":"下单成功"},{"code":200,"fid":"8ace5c37dbab46d5b1e33cd896ac9e7a","desc":"下单成功"},{"code":200,"fid":"97547269ea6644d4861cc82380bfaffa","desc":"下单成功"},{"code":200,"fid":"4fc8ac1119de4a1ca481e1dbcf2d8beb","desc":"下单成功"},{"code":200,"fid":"ca5b8e270c7f427eb5244c1ef66a14a8","desc":"下单成功"},{"code":200,"fid":"ed2160c3daca41ea90ad6cd4d97a6b18","desc":"下单成功"},{"code":200,"fid":"ea19e3140c494f34a77a5460de41104c","desc":"下单成功"},{"code":200,"fid":"37b6b3ac789d40dba5bcec37087d8a92","desc":"下单成功"},{"code":200,"fid":"af0a3024014440a19567e1caf19cc7cf","desc":"下单成功"},{"code":200,"fid":"4c2a04bbeadb4a7e9aa93eaf2ab853c4","desc":"下单成功"},{"code":200,"fid":"a4f5d225dbed4540b55689e16a5029b0","desc":"下单成功"}]}</w:t>
      </w:r>
    </w:p>
    <w:p w:rsidR="0037472F" w:rsidRDefault="0037472F" w:rsidP="0086223C">
      <w:pPr>
        <w:ind w:left="420"/>
      </w:pPr>
      <w:r>
        <w:rPr>
          <w:rFonts w:hint="eastAsia"/>
        </w:rPr>
        <w:t>返回说明</w:t>
      </w:r>
    </w:p>
    <w:p w:rsidR="0037472F" w:rsidRDefault="0037472F" w:rsidP="0086223C">
      <w:pPr>
        <w:ind w:left="420"/>
      </w:pPr>
    </w:p>
    <w:p w:rsidR="0037472F" w:rsidRDefault="0037472F" w:rsidP="0086223C">
      <w:pPr>
        <w:ind w:left="42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1"/>
        <w:gridCol w:w="2841"/>
        <w:gridCol w:w="2841"/>
      </w:tblGrid>
      <w:tr w:rsidR="0037472F" w:rsidTr="00EE03A5"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参数</w:t>
            </w:r>
          </w:p>
        </w:tc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说明</w:t>
            </w:r>
          </w:p>
        </w:tc>
      </w:tr>
      <w:tr w:rsidR="0037472F" w:rsidTr="00EE03A5"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code</w:t>
            </w:r>
          </w:p>
        </w:tc>
        <w:tc>
          <w:tcPr>
            <w:tcW w:w="2841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递交失败</w:t>
            </w:r>
            <w:r>
              <w:rPr>
                <w:rFonts w:hint="eastAsia"/>
              </w:rPr>
              <w:t>200</w:t>
            </w:r>
            <w:r>
              <w:rPr>
                <w:rFonts w:hint="eastAsia"/>
              </w:rPr>
              <w:t>递交成功</w:t>
            </w:r>
          </w:p>
        </w:tc>
      </w:tr>
      <w:tr w:rsidR="0037472F" w:rsidTr="00EE03A5"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fid</w:t>
            </w:r>
          </w:p>
        </w:tc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订单号（查询用）</w:t>
            </w:r>
          </w:p>
        </w:tc>
      </w:tr>
      <w:tr w:rsidR="0037472F" w:rsidTr="00EE03A5">
        <w:tc>
          <w:tcPr>
            <w:tcW w:w="2841" w:type="dxa"/>
            <w:shd w:val="clear" w:color="auto" w:fill="auto"/>
          </w:tcPr>
          <w:p w:rsidR="0037472F" w:rsidRDefault="0037472F" w:rsidP="00EE03A5">
            <w:proofErr w:type="spellStart"/>
            <w:r>
              <w:rPr>
                <w:rFonts w:hint="eastAsia"/>
              </w:rPr>
              <w:t>desc</w:t>
            </w:r>
            <w:proofErr w:type="spellEnd"/>
          </w:p>
        </w:tc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string</w:t>
            </w:r>
          </w:p>
        </w:tc>
        <w:tc>
          <w:tcPr>
            <w:tcW w:w="2841" w:type="dxa"/>
            <w:shd w:val="clear" w:color="auto" w:fill="auto"/>
          </w:tcPr>
          <w:p w:rsidR="0037472F" w:rsidRDefault="0037472F" w:rsidP="00EE03A5">
            <w:r>
              <w:rPr>
                <w:rFonts w:hint="eastAsia"/>
              </w:rPr>
              <w:t>提示信息</w:t>
            </w:r>
          </w:p>
        </w:tc>
      </w:tr>
    </w:tbl>
    <w:p w:rsidR="00CC774C" w:rsidRPr="00B77453" w:rsidRDefault="00CC774C" w:rsidP="00CC774C">
      <w:pPr>
        <w:pStyle w:val="a6"/>
        <w:ind w:left="840" w:firstLineChars="0" w:firstLine="0"/>
      </w:pPr>
    </w:p>
    <w:p w:rsidR="00CC774C" w:rsidRDefault="00CC774C" w:rsidP="00CC774C">
      <w:pPr>
        <w:pStyle w:val="a6"/>
        <w:ind w:left="840" w:firstLineChars="0" w:firstLine="0"/>
      </w:pPr>
    </w:p>
    <w:p w:rsidR="00F54AF5" w:rsidRDefault="00F54AF5" w:rsidP="00F54AF5">
      <w:pPr>
        <w:pStyle w:val="3"/>
        <w:numPr>
          <w:ilvl w:val="2"/>
          <w:numId w:val="11"/>
        </w:numPr>
      </w:pPr>
      <w:r>
        <w:rPr>
          <w:rFonts w:hint="eastAsia"/>
        </w:rPr>
        <w:t>查询订单</w:t>
      </w:r>
    </w:p>
    <w:p w:rsidR="00F54AF5" w:rsidRDefault="00F54AF5" w:rsidP="00F54AF5">
      <w:r>
        <w:rPr>
          <w:rFonts w:hint="eastAsia"/>
        </w:rPr>
        <w:t>接口调用请求说明</w:t>
      </w:r>
    </w:p>
    <w:p w:rsidR="00F54AF5" w:rsidRDefault="00F54AF5" w:rsidP="00F54AF5">
      <w:r>
        <w:rPr>
          <w:rFonts w:hint="eastAsia"/>
        </w:rPr>
        <w:t xml:space="preserve">http </w:t>
      </w:r>
      <w:r>
        <w:rPr>
          <w:rFonts w:hint="eastAsia"/>
        </w:rPr>
        <w:t>请求方式</w:t>
      </w:r>
      <w:r>
        <w:rPr>
          <w:rFonts w:hint="eastAsia"/>
        </w:rPr>
        <w:t xml:space="preserve">: </w:t>
      </w:r>
      <w:r>
        <w:rPr>
          <w:rFonts w:hint="eastAsia"/>
        </w:rPr>
        <w:t>流量</w:t>
      </w:r>
      <w:r>
        <w:rPr>
          <w:rFonts w:hint="eastAsia"/>
        </w:rPr>
        <w:t xml:space="preserve">POST </w:t>
      </w:r>
      <w:hyperlink r:id="rId13" w:history="1">
        <w:r>
          <w:rPr>
            <w:rStyle w:val="a7"/>
            <w:rFonts w:hint="eastAsia"/>
          </w:rPr>
          <w:t>http://localhost/api/platform/search/flow</w:t>
        </w:r>
      </w:hyperlink>
    </w:p>
    <w:p w:rsidR="00F54AF5" w:rsidRDefault="008450E8" w:rsidP="00F54AF5">
      <w:r>
        <w:rPr>
          <w:rFonts w:hint="eastAsia"/>
        </w:rPr>
        <w:t>http://localhost:8080/zhenapp</w:t>
      </w:r>
      <w:r w:rsidRPr="008450E8">
        <w:t>/api/platform/search/flow/{partnerId}/{password}/{fid}</w:t>
      </w:r>
    </w:p>
    <w:p w:rsidR="00F54AF5" w:rsidRDefault="00F54AF5" w:rsidP="00F54AF5">
      <w:r>
        <w:rPr>
          <w:rFonts w:hint="eastAsia"/>
        </w:rPr>
        <w:t>参数说明</w:t>
      </w:r>
    </w:p>
    <w:p w:rsidR="00F54AF5" w:rsidRDefault="00F54AF5" w:rsidP="00F54AF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54"/>
        <w:gridCol w:w="2155"/>
        <w:gridCol w:w="2155"/>
        <w:gridCol w:w="2156"/>
      </w:tblGrid>
      <w:tr w:rsidR="00F54AF5" w:rsidTr="00EE03A5">
        <w:trPr>
          <w:trHeight w:val="620"/>
        </w:trPr>
        <w:tc>
          <w:tcPr>
            <w:tcW w:w="2154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是否必填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156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说明</w:t>
            </w:r>
          </w:p>
          <w:p w:rsidR="00F54AF5" w:rsidRDefault="00F54AF5" w:rsidP="00EE03A5"/>
        </w:tc>
      </w:tr>
      <w:tr w:rsidR="00F54AF5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lastRenderedPageBreak/>
              <w:t>partnerId</w:t>
            </w:r>
            <w:proofErr w:type="spellEnd"/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用户名</w:t>
            </w:r>
          </w:p>
        </w:tc>
      </w:tr>
      <w:tr w:rsidR="00F54AF5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password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密码</w:t>
            </w:r>
          </w:p>
        </w:tc>
      </w:tr>
      <w:tr w:rsidR="00F54AF5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fid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返回订单号</w:t>
            </w:r>
          </w:p>
        </w:tc>
      </w:tr>
    </w:tbl>
    <w:p w:rsidR="00F54AF5" w:rsidRDefault="00F54AF5" w:rsidP="00F54AF5"/>
    <w:p w:rsidR="00F54AF5" w:rsidRDefault="00F54AF5" w:rsidP="00F54AF5">
      <w:r>
        <w:rPr>
          <w:rFonts w:hint="eastAsia"/>
        </w:rPr>
        <w:t>返回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格式</w:t>
      </w:r>
      <w:r>
        <w:rPr>
          <w:rFonts w:hint="eastAsia"/>
        </w:rPr>
        <w:t>(</w:t>
      </w:r>
      <w:r>
        <w:rPr>
          <w:rFonts w:hint="eastAsia"/>
        </w:rPr>
        <w:t>如：</w:t>
      </w:r>
      <w:r>
        <w:rPr>
          <w:rFonts w:hint="eastAsia"/>
        </w:rPr>
        <w:t>{"code":200,"msg":"</w:t>
      </w:r>
      <w:r>
        <w:rPr>
          <w:rFonts w:hint="eastAsia"/>
        </w:rPr>
        <w:t>查询成功</w:t>
      </w:r>
      <w:r>
        <w:rPr>
          <w:rFonts w:hint="eastAsia"/>
        </w:rPr>
        <w:t>","fid":"3101807102210001","hascollectamount":0,"hasamount":0,"hastrolleyamount":0,"status":"</w:t>
      </w:r>
      <w:r>
        <w:rPr>
          <w:rFonts w:hint="eastAsia"/>
        </w:rPr>
        <w:t>正在进行</w:t>
      </w:r>
      <w:r>
        <w:rPr>
          <w:rFonts w:hint="eastAsia"/>
        </w:rPr>
        <w:t>","description":"</w:t>
      </w:r>
      <w:r>
        <w:rPr>
          <w:rFonts w:hint="eastAsia"/>
        </w:rPr>
        <w:t>正常</w:t>
      </w:r>
      <w:r>
        <w:rPr>
          <w:rFonts w:hint="eastAsia"/>
        </w:rPr>
        <w:t>"})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参数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说明</w:t>
            </w:r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code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200</w:t>
            </w:r>
            <w:r>
              <w:rPr>
                <w:rFonts w:hint="eastAsia"/>
              </w:rPr>
              <w:t>成功</w:t>
            </w:r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提示信息</w:t>
            </w:r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fid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订单</w:t>
            </w:r>
            <w:r>
              <w:rPr>
                <w:rFonts w:hint="eastAsia"/>
              </w:rPr>
              <w:t>id</w:t>
            </w:r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hascollectamount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完成收藏数</w:t>
            </w:r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hasamount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完成</w:t>
            </w:r>
            <w:proofErr w:type="gramStart"/>
            <w:r>
              <w:rPr>
                <w:rFonts w:hint="eastAsia"/>
              </w:rPr>
              <w:t>访客数</w:t>
            </w:r>
            <w:proofErr w:type="gramEnd"/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hastrolleyamount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完成加购数</w:t>
            </w:r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status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状态</w:t>
            </w:r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description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描述</w:t>
            </w:r>
          </w:p>
        </w:tc>
      </w:tr>
    </w:tbl>
    <w:p w:rsidR="00F54AF5" w:rsidRDefault="00F54AF5" w:rsidP="00F54AF5"/>
    <w:p w:rsidR="00F54AF5" w:rsidRDefault="00F54AF5" w:rsidP="00F54AF5">
      <w:pPr>
        <w:pStyle w:val="3"/>
        <w:numPr>
          <w:ilvl w:val="2"/>
          <w:numId w:val="11"/>
        </w:numPr>
      </w:pPr>
      <w:r>
        <w:rPr>
          <w:rFonts w:hint="eastAsia"/>
        </w:rPr>
        <w:t>终止订单</w:t>
      </w:r>
    </w:p>
    <w:p w:rsidR="00F54AF5" w:rsidRDefault="00F54AF5" w:rsidP="00F54AF5">
      <w:r>
        <w:rPr>
          <w:rFonts w:hint="eastAsia"/>
        </w:rPr>
        <w:t>接口调用请求说明</w:t>
      </w:r>
    </w:p>
    <w:p w:rsidR="00F54AF5" w:rsidRDefault="00F54AF5" w:rsidP="00F54AF5">
      <w:r>
        <w:rPr>
          <w:rFonts w:hint="eastAsia"/>
        </w:rPr>
        <w:t xml:space="preserve">http </w:t>
      </w:r>
      <w:r>
        <w:rPr>
          <w:rFonts w:hint="eastAsia"/>
        </w:rPr>
        <w:t>请求方式</w:t>
      </w:r>
      <w:r>
        <w:rPr>
          <w:rFonts w:hint="eastAsia"/>
        </w:rPr>
        <w:t xml:space="preserve">: </w:t>
      </w:r>
      <w:r>
        <w:rPr>
          <w:rFonts w:hint="eastAsia"/>
        </w:rPr>
        <w:t>流量</w:t>
      </w:r>
      <w:r>
        <w:rPr>
          <w:rFonts w:hint="eastAsia"/>
        </w:rPr>
        <w:t xml:space="preserve">POST </w:t>
      </w:r>
      <w:hyperlink r:id="rId14" w:history="1">
        <w:r>
          <w:rPr>
            <w:rStyle w:val="a7"/>
            <w:rFonts w:hint="eastAsia"/>
          </w:rPr>
          <w:t>http://localhost</w:t>
        </w:r>
        <w:r>
          <w:rPr>
            <w:rFonts w:hint="eastAsia"/>
          </w:rPr>
          <w:t>/api/platform/shutdown</w:t>
        </w:r>
      </w:hyperlink>
    </w:p>
    <w:p w:rsidR="00F54AF5" w:rsidRDefault="00F54AF5" w:rsidP="00F54AF5"/>
    <w:p w:rsidR="00F54AF5" w:rsidRDefault="00F54AF5" w:rsidP="00F54AF5">
      <w:r>
        <w:rPr>
          <w:rFonts w:hint="eastAsia"/>
        </w:rPr>
        <w:t>参数说明</w:t>
      </w:r>
    </w:p>
    <w:p w:rsidR="00F54AF5" w:rsidRDefault="00F54AF5" w:rsidP="00F54AF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54"/>
        <w:gridCol w:w="2155"/>
        <w:gridCol w:w="2155"/>
        <w:gridCol w:w="2156"/>
      </w:tblGrid>
      <w:tr w:rsidR="00F54AF5" w:rsidTr="00EE03A5">
        <w:trPr>
          <w:trHeight w:val="620"/>
        </w:trPr>
        <w:tc>
          <w:tcPr>
            <w:tcW w:w="2154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是否必填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156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说明</w:t>
            </w:r>
          </w:p>
          <w:p w:rsidR="00F54AF5" w:rsidRDefault="00F54AF5" w:rsidP="00EE03A5"/>
        </w:tc>
      </w:tr>
      <w:tr w:rsidR="00F54AF5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partnerId</w:t>
            </w:r>
            <w:proofErr w:type="spellEnd"/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用户名</w:t>
            </w:r>
          </w:p>
        </w:tc>
      </w:tr>
      <w:tr w:rsidR="00F54AF5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password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密码</w:t>
            </w:r>
          </w:p>
        </w:tc>
      </w:tr>
      <w:tr w:rsidR="00F54AF5" w:rsidTr="00EE03A5">
        <w:trPr>
          <w:trHeight w:val="315"/>
        </w:trPr>
        <w:tc>
          <w:tcPr>
            <w:tcW w:w="2154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fid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返回订单号</w:t>
            </w:r>
          </w:p>
        </w:tc>
      </w:tr>
    </w:tbl>
    <w:p w:rsidR="00F54AF5" w:rsidRDefault="00F54AF5" w:rsidP="00F54AF5"/>
    <w:p w:rsidR="00F54AF5" w:rsidRDefault="00F54AF5" w:rsidP="00F54AF5">
      <w:r>
        <w:rPr>
          <w:rFonts w:hint="eastAsia"/>
        </w:rPr>
        <w:t>返回示例：</w:t>
      </w:r>
      <w:r>
        <w:rPr>
          <w:rFonts w:hint="eastAsia"/>
        </w:rPr>
        <w:t>{"code":200,"msg":"</w:t>
      </w:r>
      <w:r>
        <w:rPr>
          <w:rFonts w:hint="eastAsia"/>
        </w:rPr>
        <w:t>终止成功</w:t>
      </w:r>
      <w:r>
        <w:rPr>
          <w:rFonts w:hint="eastAsia"/>
        </w:rPr>
        <w:t>"}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参数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数据类型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说明</w:t>
            </w:r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code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失败</w:t>
            </w:r>
            <w:r>
              <w:rPr>
                <w:rFonts w:hint="eastAsia"/>
              </w:rPr>
              <w:t xml:space="preserve"> 200</w:t>
            </w:r>
            <w:r>
              <w:rPr>
                <w:rFonts w:hint="eastAsia"/>
              </w:rPr>
              <w:t>成功</w:t>
            </w:r>
          </w:p>
        </w:tc>
      </w:tr>
      <w:tr w:rsidR="00F54AF5" w:rsidTr="00EE03A5">
        <w:tc>
          <w:tcPr>
            <w:tcW w:w="2130" w:type="dxa"/>
            <w:shd w:val="clear" w:color="auto" w:fill="auto"/>
          </w:tcPr>
          <w:p w:rsidR="00F54AF5" w:rsidRDefault="00F54AF5" w:rsidP="00EE03A5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string</w:t>
            </w:r>
          </w:p>
        </w:tc>
        <w:tc>
          <w:tcPr>
            <w:tcW w:w="2130" w:type="dxa"/>
            <w:shd w:val="clear" w:color="auto" w:fill="auto"/>
          </w:tcPr>
          <w:p w:rsidR="00F54AF5" w:rsidRDefault="00F54AF5" w:rsidP="00EE03A5"/>
        </w:tc>
        <w:tc>
          <w:tcPr>
            <w:tcW w:w="2130" w:type="dxa"/>
            <w:shd w:val="clear" w:color="auto" w:fill="auto"/>
          </w:tcPr>
          <w:p w:rsidR="00F54AF5" w:rsidRDefault="00F54AF5" w:rsidP="00EE03A5">
            <w:r>
              <w:rPr>
                <w:rFonts w:hint="eastAsia"/>
              </w:rPr>
              <w:t>提示信息</w:t>
            </w:r>
          </w:p>
        </w:tc>
      </w:tr>
    </w:tbl>
    <w:p w:rsidR="00F54AF5" w:rsidRDefault="00F54AF5" w:rsidP="00CC774C">
      <w:pPr>
        <w:pStyle w:val="a6"/>
        <w:ind w:left="840" w:firstLineChars="0" w:firstLine="0"/>
      </w:pPr>
    </w:p>
    <w:p w:rsidR="00F54AF5" w:rsidRDefault="00F54AF5" w:rsidP="00CC774C">
      <w:pPr>
        <w:pStyle w:val="a6"/>
        <w:ind w:left="840" w:firstLineChars="0" w:firstLine="0"/>
      </w:pPr>
    </w:p>
    <w:p w:rsidR="00F54AF5" w:rsidRPr="00BC1116" w:rsidRDefault="00BC1116" w:rsidP="00BC1116">
      <w:pPr>
        <w:pStyle w:val="3"/>
        <w:numPr>
          <w:ilvl w:val="2"/>
          <w:numId w:val="11"/>
        </w:numPr>
        <w:rPr>
          <w:lang w:val="zh-Hans" w:eastAsia="zh-Hans"/>
        </w:rPr>
      </w:pPr>
      <w:r w:rsidRPr="00BC1116">
        <w:rPr>
          <w:lang w:val="zh-Hans" w:eastAsia="zh-Hans"/>
        </w:rPr>
        <w:t>通过接口调用</w:t>
      </w:r>
      <w:r w:rsidRPr="00BC1116">
        <w:rPr>
          <w:lang w:val="zh-Hans" w:eastAsia="zh-Hans"/>
        </w:rPr>
        <w:tab/>
      </w:r>
      <w:r w:rsidRPr="00BC1116">
        <w:rPr>
          <w:lang w:val="zh-Hans" w:eastAsia="zh-Hans"/>
        </w:rPr>
        <w:tab/>
      </w:r>
      <w:r w:rsidRPr="00BC1116">
        <w:rPr>
          <w:lang w:val="zh-Hans" w:eastAsia="zh-Hans"/>
        </w:rPr>
        <w:t>确认充值</w:t>
      </w:r>
    </w:p>
    <w:p w:rsidR="00F54AF5" w:rsidRDefault="002F0EA8" w:rsidP="002F0EA8">
      <w:pPr>
        <w:rPr>
          <w:rFonts w:hint="eastAsia"/>
        </w:rPr>
      </w:pPr>
      <w:r>
        <w:rPr>
          <w:rFonts w:hint="eastAsia"/>
        </w:rPr>
        <w:t>请求地址：</w:t>
      </w:r>
      <w:hyperlink r:id="rId15" w:history="1">
        <w:r w:rsidR="00CF6968" w:rsidRPr="0091105A">
          <w:rPr>
            <w:rStyle w:val="a7"/>
            <w:rFonts w:hint="eastAsia"/>
          </w:rPr>
          <w:t>http://localhost:8080/zhenapp</w:t>
        </w:r>
        <w:r w:rsidR="00CF6968" w:rsidRPr="0091105A">
          <w:rPr>
            <w:rStyle w:val="a7"/>
          </w:rPr>
          <w:t>/api/platform/updateRechargestate/{verificationcode}</w:t>
        </w:r>
      </w:hyperlink>
    </w:p>
    <w:p w:rsidR="00D32E94" w:rsidRDefault="00D32E94" w:rsidP="00D32E94">
      <w:r>
        <w:rPr>
          <w:rFonts w:hint="eastAsia"/>
        </w:rPr>
        <w:t>参数说明</w:t>
      </w:r>
    </w:p>
    <w:p w:rsidR="00D32E94" w:rsidRDefault="00D32E94" w:rsidP="00D32E94"/>
    <w:tbl>
      <w:tblPr>
        <w:tblW w:w="86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54"/>
        <w:gridCol w:w="2155"/>
        <w:gridCol w:w="2155"/>
        <w:gridCol w:w="2156"/>
      </w:tblGrid>
      <w:tr w:rsidR="00D32E94" w:rsidTr="004D1D60">
        <w:trPr>
          <w:trHeight w:val="620"/>
        </w:trPr>
        <w:tc>
          <w:tcPr>
            <w:tcW w:w="2154" w:type="dxa"/>
            <w:shd w:val="clear" w:color="auto" w:fill="auto"/>
          </w:tcPr>
          <w:p w:rsidR="00D32E94" w:rsidRDefault="00D32E94" w:rsidP="00E5473B">
            <w:r>
              <w:rPr>
                <w:rFonts w:hint="eastAsia"/>
              </w:rPr>
              <w:t>参数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155" w:type="dxa"/>
            <w:shd w:val="clear" w:color="auto" w:fill="auto"/>
          </w:tcPr>
          <w:p w:rsidR="00D32E94" w:rsidRDefault="00D32E94" w:rsidP="00E5473B">
            <w:r>
              <w:rPr>
                <w:rFonts w:hint="eastAsia"/>
              </w:rPr>
              <w:t>是否必填</w:t>
            </w:r>
          </w:p>
        </w:tc>
        <w:tc>
          <w:tcPr>
            <w:tcW w:w="2155" w:type="dxa"/>
            <w:shd w:val="clear" w:color="auto" w:fill="auto"/>
          </w:tcPr>
          <w:p w:rsidR="00D32E94" w:rsidRDefault="00D32E94" w:rsidP="00E5473B">
            <w:r>
              <w:rPr>
                <w:rFonts w:hint="eastAsia"/>
              </w:rPr>
              <w:t>数据类型</w:t>
            </w:r>
          </w:p>
        </w:tc>
        <w:tc>
          <w:tcPr>
            <w:tcW w:w="2156" w:type="dxa"/>
            <w:shd w:val="clear" w:color="auto" w:fill="auto"/>
          </w:tcPr>
          <w:p w:rsidR="00D32E94" w:rsidRDefault="00D32E94" w:rsidP="00E5473B">
            <w:r>
              <w:rPr>
                <w:rFonts w:hint="eastAsia"/>
              </w:rPr>
              <w:t>说明</w:t>
            </w:r>
          </w:p>
          <w:p w:rsidR="00D32E94" w:rsidRDefault="00D32E94" w:rsidP="00E5473B"/>
        </w:tc>
      </w:tr>
      <w:tr w:rsidR="00D32E94" w:rsidTr="004D1D60">
        <w:trPr>
          <w:trHeight w:val="315"/>
        </w:trPr>
        <w:tc>
          <w:tcPr>
            <w:tcW w:w="2154" w:type="dxa"/>
            <w:shd w:val="clear" w:color="auto" w:fill="auto"/>
          </w:tcPr>
          <w:p w:rsidR="00D32E94" w:rsidRDefault="004D1D60" w:rsidP="00E5473B">
            <w:proofErr w:type="spellStart"/>
            <w:r w:rsidRPr="004D1D60">
              <w:t>verificationcode</w:t>
            </w:r>
            <w:proofErr w:type="spellEnd"/>
          </w:p>
        </w:tc>
        <w:tc>
          <w:tcPr>
            <w:tcW w:w="2155" w:type="dxa"/>
            <w:shd w:val="clear" w:color="auto" w:fill="auto"/>
          </w:tcPr>
          <w:p w:rsidR="00D32E94" w:rsidRDefault="00D32E94" w:rsidP="00E5473B">
            <w:r>
              <w:rPr>
                <w:rFonts w:hint="eastAsia"/>
              </w:rPr>
              <w:t>是</w:t>
            </w:r>
          </w:p>
        </w:tc>
        <w:tc>
          <w:tcPr>
            <w:tcW w:w="2155" w:type="dxa"/>
            <w:shd w:val="clear" w:color="auto" w:fill="auto"/>
          </w:tcPr>
          <w:p w:rsidR="00D32E94" w:rsidRDefault="00D32E94" w:rsidP="00E5473B">
            <w:r>
              <w:rPr>
                <w:rFonts w:hint="eastAsia"/>
              </w:rPr>
              <w:t>string</w:t>
            </w:r>
          </w:p>
        </w:tc>
        <w:tc>
          <w:tcPr>
            <w:tcW w:w="2156" w:type="dxa"/>
            <w:shd w:val="clear" w:color="auto" w:fill="auto"/>
          </w:tcPr>
          <w:p w:rsidR="00D32E94" w:rsidRDefault="004D1D60" w:rsidP="00E5473B">
            <w:r>
              <w:rPr>
                <w:rFonts w:hint="eastAsia"/>
              </w:rPr>
              <w:t>充值验证码</w:t>
            </w:r>
          </w:p>
        </w:tc>
      </w:tr>
    </w:tbl>
    <w:p w:rsidR="00CF6968" w:rsidRDefault="00CF6968" w:rsidP="002F0EA8">
      <w:pPr>
        <w:rPr>
          <w:rFonts w:hint="eastAsia"/>
        </w:rPr>
      </w:pPr>
    </w:p>
    <w:p w:rsidR="008636AF" w:rsidRDefault="008636AF" w:rsidP="008636AF"/>
    <w:p w:rsidR="008636AF" w:rsidRDefault="008636AF" w:rsidP="008636AF">
      <w:r>
        <w:rPr>
          <w:rFonts w:hint="eastAsia"/>
        </w:rPr>
        <w:t>返回示例：</w:t>
      </w:r>
      <w:r>
        <w:rPr>
          <w:rFonts w:hint="eastAsia"/>
        </w:rPr>
        <w:t>{"</w:t>
      </w:r>
      <w:r w:rsidR="006B6DF5" w:rsidRPr="006B6DF5">
        <w:t xml:space="preserve"> data</w:t>
      </w:r>
      <w:r w:rsidR="006B6DF5">
        <w:rPr>
          <w:rFonts w:hint="eastAsia"/>
        </w:rPr>
        <w:t>":</w:t>
      </w:r>
      <w:proofErr w:type="gramStart"/>
      <w:r w:rsidR="006B6DF5">
        <w:rPr>
          <w:rFonts w:hint="eastAsia"/>
        </w:rPr>
        <w:t xml:space="preserve">200 </w:t>
      </w:r>
      <w:r>
        <w:rPr>
          <w:rFonts w:hint="eastAsia"/>
        </w:rPr>
        <w:t>}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8636AF" w:rsidTr="00E5473B">
        <w:tc>
          <w:tcPr>
            <w:tcW w:w="2130" w:type="dxa"/>
            <w:shd w:val="clear" w:color="auto" w:fill="auto"/>
          </w:tcPr>
          <w:p w:rsidR="008636AF" w:rsidRDefault="006B6DF5" w:rsidP="00E5473B">
            <w:r>
              <w:rPr>
                <w:rFonts w:hint="eastAsia"/>
              </w:rPr>
              <w:t>字段</w:t>
            </w:r>
          </w:p>
        </w:tc>
        <w:tc>
          <w:tcPr>
            <w:tcW w:w="2130" w:type="dxa"/>
            <w:shd w:val="clear" w:color="auto" w:fill="auto"/>
          </w:tcPr>
          <w:p w:rsidR="008636AF" w:rsidRDefault="008636AF" w:rsidP="00E5473B">
            <w:r>
              <w:rPr>
                <w:rFonts w:hint="eastAsia"/>
              </w:rPr>
              <w:t>数据类型</w:t>
            </w:r>
          </w:p>
        </w:tc>
        <w:tc>
          <w:tcPr>
            <w:tcW w:w="2130" w:type="dxa"/>
            <w:shd w:val="clear" w:color="auto" w:fill="auto"/>
          </w:tcPr>
          <w:p w:rsidR="008636AF" w:rsidRDefault="008636AF" w:rsidP="00E5473B"/>
        </w:tc>
        <w:tc>
          <w:tcPr>
            <w:tcW w:w="2130" w:type="dxa"/>
            <w:shd w:val="clear" w:color="auto" w:fill="auto"/>
          </w:tcPr>
          <w:p w:rsidR="008636AF" w:rsidRDefault="008636AF" w:rsidP="00E5473B">
            <w:r>
              <w:rPr>
                <w:rFonts w:hint="eastAsia"/>
              </w:rPr>
              <w:t>说明</w:t>
            </w:r>
          </w:p>
        </w:tc>
      </w:tr>
      <w:tr w:rsidR="008636AF" w:rsidTr="00E5473B">
        <w:tc>
          <w:tcPr>
            <w:tcW w:w="2130" w:type="dxa"/>
            <w:shd w:val="clear" w:color="auto" w:fill="auto"/>
          </w:tcPr>
          <w:p w:rsidR="008636AF" w:rsidRDefault="006B6DF5" w:rsidP="00E5473B">
            <w:r w:rsidRPr="006B6DF5">
              <w:t>data</w:t>
            </w:r>
          </w:p>
        </w:tc>
        <w:tc>
          <w:tcPr>
            <w:tcW w:w="2130" w:type="dxa"/>
            <w:shd w:val="clear" w:color="auto" w:fill="auto"/>
          </w:tcPr>
          <w:p w:rsidR="008636AF" w:rsidRDefault="006B6DF5" w:rsidP="00E5473B">
            <w:r>
              <w:rPr>
                <w:rFonts w:hint="eastAsia"/>
              </w:rPr>
              <w:t>String</w:t>
            </w:r>
          </w:p>
        </w:tc>
        <w:tc>
          <w:tcPr>
            <w:tcW w:w="2130" w:type="dxa"/>
            <w:shd w:val="clear" w:color="auto" w:fill="auto"/>
          </w:tcPr>
          <w:p w:rsidR="008636AF" w:rsidRDefault="008636AF" w:rsidP="00E5473B"/>
        </w:tc>
        <w:tc>
          <w:tcPr>
            <w:tcW w:w="2130" w:type="dxa"/>
            <w:shd w:val="clear" w:color="auto" w:fill="auto"/>
          </w:tcPr>
          <w:p w:rsidR="00561C55" w:rsidRDefault="00561C55" w:rsidP="00E5473B">
            <w:pPr>
              <w:rPr>
                <w:rFonts w:hint="eastAsia"/>
              </w:rPr>
            </w:pPr>
            <w:r w:rsidRPr="00561C55">
              <w:t>Success</w:t>
            </w:r>
            <w:r>
              <w:rPr>
                <w:rFonts w:hint="eastAsia"/>
              </w:rPr>
              <w:t>成功</w:t>
            </w:r>
          </w:p>
          <w:p w:rsidR="008636AF" w:rsidRDefault="00561C55" w:rsidP="00E5473B">
            <w:r w:rsidRPr="00561C55">
              <w:t>Error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失败</w:t>
            </w:r>
          </w:p>
        </w:tc>
      </w:tr>
    </w:tbl>
    <w:p w:rsidR="00A76363" w:rsidRDefault="00A76363" w:rsidP="00CF6968"/>
    <w:p w:rsidR="00CC774C" w:rsidRDefault="00CC774C" w:rsidP="000701D8">
      <w:pPr>
        <w:pStyle w:val="2"/>
        <w:numPr>
          <w:ilvl w:val="0"/>
          <w:numId w:val="10"/>
        </w:numPr>
      </w:pPr>
      <w:r>
        <w:rPr>
          <w:rFonts w:hint="eastAsia"/>
        </w:rPr>
        <w:t>调用的接口</w:t>
      </w:r>
    </w:p>
    <w:p w:rsidR="000701D8" w:rsidRPr="000701D8" w:rsidRDefault="000701D8" w:rsidP="00BC1116">
      <w:pPr>
        <w:pStyle w:val="3"/>
        <w:numPr>
          <w:ilvl w:val="0"/>
          <w:numId w:val="30"/>
        </w:numPr>
      </w:pPr>
      <w:r>
        <w:rPr>
          <w:lang w:val="zh-Hans" w:eastAsia="zh-Hans"/>
        </w:rPr>
        <w:t>发布任务接口</w:t>
      </w:r>
    </w:p>
    <w:p w:rsidR="000701D8" w:rsidRDefault="00AE0AD5" w:rsidP="000701D8">
      <w:r>
        <w:rPr>
          <w:rFonts w:hint="eastAsia"/>
        </w:rPr>
        <w:t>接口说明：</w:t>
      </w:r>
      <w:r w:rsidR="000701D8">
        <w:rPr>
          <w:lang w:val="zh-Hans" w:eastAsia="zh-Hans"/>
        </w:rPr>
        <w:t>此接口用于发布流量任务，每个任务对应一个淘宝商品</w:t>
      </w:r>
    </w:p>
    <w:p w:rsidR="000701D8" w:rsidRDefault="000701D8" w:rsidP="000701D8">
      <w:pPr>
        <w:rPr>
          <w:b/>
          <w:bCs/>
        </w:rPr>
      </w:pPr>
    </w:p>
    <w:p w:rsidR="000701D8" w:rsidRDefault="000B10D5" w:rsidP="000701D8">
      <w:r>
        <w:rPr>
          <w:rFonts w:hint="eastAsia"/>
        </w:rPr>
        <w:t>调用地址</w:t>
      </w:r>
      <w:r>
        <w:rPr>
          <w:rFonts w:hint="eastAsia"/>
        </w:rPr>
        <w:t>:</w:t>
      </w:r>
      <w:r w:rsidR="000701D8">
        <w:t>http://liuliangapp.com/</w:t>
      </w:r>
      <w:proofErr w:type="spellStart"/>
      <w:r w:rsidR="000701D8">
        <w:t>api</w:t>
      </w:r>
      <w:proofErr w:type="spellEnd"/>
      <w:r w:rsidR="000701D8">
        <w:t>/tasks</w:t>
      </w:r>
    </w:p>
    <w:p w:rsidR="000701D8" w:rsidRDefault="000701D8" w:rsidP="000701D8">
      <w:r>
        <w:rPr>
          <w:lang w:val="zh-Hans" w:eastAsia="zh-Hans"/>
        </w:rPr>
        <w:t>数据格式：</w:t>
      </w:r>
      <w:r>
        <w:t>JSON</w:t>
      </w:r>
    </w:p>
    <w:p w:rsidR="000701D8" w:rsidRDefault="000701D8" w:rsidP="000701D8">
      <w:r>
        <w:t>HTTP</w:t>
      </w:r>
      <w:r>
        <w:rPr>
          <w:lang w:val="zh-Hans" w:eastAsia="zh-Hans"/>
        </w:rPr>
        <w:t>请求方式：</w:t>
      </w:r>
      <w:r>
        <w:t>POST</w:t>
      </w:r>
    </w:p>
    <w:p w:rsidR="000B10D5" w:rsidRDefault="000B10D5" w:rsidP="000701D8"/>
    <w:p w:rsidR="000701D8" w:rsidRDefault="000701D8" w:rsidP="000701D8">
      <w:pPr>
        <w:rPr>
          <w:b/>
          <w:bCs/>
        </w:rPr>
      </w:pPr>
      <w:r>
        <w:rPr>
          <w:b/>
          <w:bCs/>
          <w:lang w:val="zh-Hans" w:eastAsia="zh-Hans"/>
        </w:rPr>
        <w:t>请求参数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682"/>
        <w:gridCol w:w="647"/>
        <w:gridCol w:w="1209"/>
        <w:gridCol w:w="9222"/>
      </w:tblGrid>
      <w:tr w:rsidR="000701D8" w:rsidTr="00281C40">
        <w:trPr>
          <w:cantSplit/>
          <w:trHeight w:val="62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参数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必需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类型及范围</w:t>
            </w:r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说明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r>
              <w:rPr>
                <w:b/>
                <w:bCs/>
                <w:color w:val="000000"/>
                <w:u w:color="000000"/>
              </w:rPr>
              <w:t>name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true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string</w:t>
            </w:r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任务名称，一般由用户填写，用于区别各种任务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r>
              <w:rPr>
                <w:b/>
                <w:bCs/>
                <w:color w:val="000000"/>
                <w:u w:color="000000"/>
              </w:rPr>
              <w:t>keywords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false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string</w:t>
            </w:r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搜索关键词，搜索流量任务必须填写。活动流量</w:t>
            </w:r>
            <w:r>
              <w:rPr>
                <w:color w:val="000000"/>
                <w:u w:color="000000"/>
                <w:lang w:val="zh-Hans" w:eastAsia="zh-Hans"/>
              </w:rPr>
              <w:t>(</w:t>
            </w:r>
            <w:r>
              <w:rPr>
                <w:color w:val="000000"/>
                <w:u w:color="000000"/>
                <w:lang w:val="zh-Hans" w:eastAsia="zh-Hans"/>
              </w:rPr>
              <w:t>聚划算等</w:t>
            </w:r>
            <w:r>
              <w:rPr>
                <w:color w:val="000000"/>
                <w:u w:color="000000"/>
                <w:lang w:val="zh-Hans" w:eastAsia="zh-Hans"/>
              </w:rPr>
              <w:t>)</w:t>
            </w:r>
            <w:r>
              <w:rPr>
                <w:color w:val="000000"/>
                <w:u w:color="000000"/>
                <w:lang w:val="zh-Hans" w:eastAsia="zh-Hans"/>
              </w:rPr>
              <w:t>任务无须填写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proofErr w:type="spellStart"/>
            <w:r>
              <w:rPr>
                <w:b/>
                <w:bCs/>
                <w:color w:val="000000"/>
                <w:u w:color="000000"/>
              </w:rPr>
              <w:t>product_url</w:t>
            </w:r>
            <w:proofErr w:type="spellEnd"/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true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string</w:t>
            </w:r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  <w:lang w:val="zh-Hans" w:eastAsia="zh-Hans"/>
              </w:rPr>
              <w:t>商品</w:t>
            </w:r>
            <w:proofErr w:type="spellStart"/>
            <w:r>
              <w:rPr>
                <w:color w:val="000000"/>
                <w:u w:color="000000"/>
              </w:rPr>
              <w:t>url</w:t>
            </w:r>
            <w:proofErr w:type="spellEnd"/>
          </w:p>
        </w:tc>
      </w:tr>
      <w:tr w:rsidR="000701D8" w:rsidTr="00281C40">
        <w:trPr>
          <w:cantSplit/>
          <w:trHeight w:val="32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proofErr w:type="spellStart"/>
            <w:r>
              <w:rPr>
                <w:b/>
                <w:bCs/>
                <w:color w:val="000000"/>
                <w:u w:color="000000"/>
              </w:rPr>
              <w:t>start_date</w:t>
            </w:r>
            <w:proofErr w:type="spellEnd"/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true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string</w:t>
            </w:r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  <w:lang w:val="zh-Hans" w:eastAsia="zh-Hans"/>
              </w:rPr>
              <w:t>开始日期，格式</w:t>
            </w:r>
            <w:r>
              <w:rPr>
                <w:color w:val="000000"/>
                <w:u w:color="000000"/>
              </w:rPr>
              <w:t>:</w:t>
            </w:r>
            <w:proofErr w:type="spellStart"/>
            <w:r>
              <w:rPr>
                <w:color w:val="000000"/>
                <w:u w:color="000000"/>
              </w:rPr>
              <w:t>yyyy</w:t>
            </w:r>
            <w:proofErr w:type="spellEnd"/>
            <w:r>
              <w:rPr>
                <w:color w:val="000000"/>
                <w:u w:color="000000"/>
              </w:rPr>
              <w:t>-MM-</w:t>
            </w:r>
            <w:proofErr w:type="spellStart"/>
            <w:r>
              <w:rPr>
                <w:color w:val="000000"/>
                <w:u w:color="000000"/>
              </w:rPr>
              <w:t>dd</w:t>
            </w:r>
            <w:proofErr w:type="spellEnd"/>
            <w:r>
              <w:rPr>
                <w:color w:val="000000"/>
                <w:u w:color="000000"/>
              </w:rPr>
              <w:t xml:space="preserve"> </w:t>
            </w:r>
            <w:r>
              <w:rPr>
                <w:color w:val="000000"/>
                <w:u w:color="000000"/>
                <w:lang w:val="zh-Hans" w:eastAsia="zh-Hans"/>
              </w:rPr>
              <w:t>例如</w:t>
            </w:r>
            <w:r>
              <w:rPr>
                <w:color w:val="000000"/>
                <w:u w:color="000000"/>
              </w:rPr>
              <w:t>2015-05-21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proofErr w:type="spellStart"/>
            <w:r>
              <w:rPr>
                <w:b/>
                <w:bCs/>
                <w:color w:val="000000"/>
                <w:u w:color="000000"/>
              </w:rPr>
              <w:t>end_date</w:t>
            </w:r>
            <w:proofErr w:type="spellEnd"/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true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string</w:t>
            </w:r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  <w:lang w:val="zh-Hans" w:eastAsia="zh-Hans"/>
              </w:rPr>
              <w:t>结束日期，格式</w:t>
            </w:r>
            <w:r>
              <w:rPr>
                <w:color w:val="000000"/>
                <w:u w:color="000000"/>
              </w:rPr>
              <w:t>:</w:t>
            </w:r>
            <w:proofErr w:type="spellStart"/>
            <w:r>
              <w:rPr>
                <w:color w:val="000000"/>
                <w:u w:color="000000"/>
              </w:rPr>
              <w:t>yyyy</w:t>
            </w:r>
            <w:proofErr w:type="spellEnd"/>
            <w:r>
              <w:rPr>
                <w:color w:val="000000"/>
                <w:u w:color="000000"/>
              </w:rPr>
              <w:t>-MM-</w:t>
            </w:r>
            <w:proofErr w:type="spellStart"/>
            <w:r>
              <w:rPr>
                <w:color w:val="000000"/>
                <w:u w:color="000000"/>
              </w:rPr>
              <w:t>dd</w:t>
            </w:r>
            <w:proofErr w:type="spellEnd"/>
            <w:r>
              <w:rPr>
                <w:color w:val="000000"/>
                <w:u w:color="000000"/>
              </w:rPr>
              <w:t xml:space="preserve"> </w:t>
            </w:r>
            <w:r>
              <w:rPr>
                <w:color w:val="000000"/>
                <w:u w:color="000000"/>
                <w:lang w:val="zh-Hans" w:eastAsia="zh-Hans"/>
              </w:rPr>
              <w:t>例如</w:t>
            </w:r>
            <w:r>
              <w:rPr>
                <w:color w:val="000000"/>
                <w:u w:color="000000"/>
              </w:rPr>
              <w:t>2015-05-21</w:t>
            </w:r>
          </w:p>
        </w:tc>
      </w:tr>
      <w:tr w:rsidR="000701D8" w:rsidTr="00281C40">
        <w:trPr>
          <w:cantSplit/>
          <w:trHeight w:val="54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proofErr w:type="spellStart"/>
            <w:r>
              <w:rPr>
                <w:b/>
                <w:bCs/>
                <w:color w:val="000000"/>
                <w:u w:color="000000"/>
              </w:rPr>
              <w:t>hour_counts</w:t>
            </w:r>
            <w:proofErr w:type="spellEnd"/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true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array</w:t>
            </w:r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  <w:lang w:val="zh-Hans" w:eastAsia="zh-Hans"/>
              </w:rPr>
              <w:t>每小时发送量，数组长度固定</w:t>
            </w:r>
            <w:r>
              <w:rPr>
                <w:color w:val="000000"/>
                <w:u w:color="000000"/>
              </w:rPr>
              <w:t>24</w:t>
            </w:r>
            <w:r>
              <w:rPr>
                <w:color w:val="000000"/>
                <w:u w:color="000000"/>
                <w:lang w:val="zh-Hans" w:eastAsia="zh-Hans"/>
              </w:rPr>
              <w:t>，表示从</w:t>
            </w:r>
            <w:r>
              <w:rPr>
                <w:color w:val="000000"/>
                <w:u w:color="000000"/>
              </w:rPr>
              <w:t>0</w:t>
            </w:r>
            <w:r>
              <w:rPr>
                <w:color w:val="000000"/>
                <w:u w:color="000000"/>
                <w:lang w:val="zh-Hans" w:eastAsia="zh-Hans"/>
              </w:rPr>
              <w:t>到</w:t>
            </w:r>
            <w:r>
              <w:rPr>
                <w:color w:val="000000"/>
                <w:u w:color="000000"/>
              </w:rPr>
              <w:t>23</w:t>
            </w:r>
            <w:r>
              <w:rPr>
                <w:color w:val="000000"/>
                <w:u w:color="000000"/>
                <w:lang w:val="zh-Hans" w:eastAsia="zh-Hans"/>
              </w:rPr>
              <w:t>点的发送量分布，例如：</w:t>
            </w:r>
            <w:r>
              <w:rPr>
                <w:color w:val="000000"/>
                <w:u w:color="000000"/>
              </w:rPr>
              <w:t>[0,0,2,3,2,4,5,4,3,0,0,2,32,66,64,5,21,21,3,3,2,0,0,0]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r>
              <w:rPr>
                <w:b/>
                <w:bCs/>
                <w:color w:val="000000"/>
                <w:u w:color="000000"/>
              </w:rPr>
              <w:t>duration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true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proofErr w:type="spellStart"/>
            <w:r>
              <w:rPr>
                <w:color w:val="000000"/>
                <w:u w:color="000000"/>
              </w:rPr>
              <w:t>int</w:t>
            </w:r>
            <w:proofErr w:type="spellEnd"/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停留时长选项的</w:t>
            </w:r>
            <w:r>
              <w:rPr>
                <w:color w:val="000000"/>
                <w:u w:color="000000"/>
              </w:rPr>
              <w:t>id</w:t>
            </w:r>
            <w:r>
              <w:rPr>
                <w:color w:val="000000"/>
                <w:u w:color="000000"/>
                <w:lang w:val="zh-Hans" w:eastAsia="zh-Hans"/>
              </w:rPr>
              <w:t>，可从停留时长</w:t>
            </w:r>
            <w:proofErr w:type="spellStart"/>
            <w:r>
              <w:rPr>
                <w:color w:val="000000"/>
                <w:u w:color="000000"/>
              </w:rPr>
              <w:t>api</w:t>
            </w:r>
            <w:proofErr w:type="spellEnd"/>
            <w:r>
              <w:rPr>
                <w:color w:val="000000"/>
                <w:u w:color="000000"/>
                <w:lang w:val="zh-Hans" w:eastAsia="zh-Hans"/>
              </w:rPr>
              <w:t>获取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r>
              <w:rPr>
                <w:b/>
                <w:bCs/>
                <w:color w:val="000000"/>
                <w:u w:color="000000"/>
              </w:rPr>
              <w:t>plus</w:t>
            </w:r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true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proofErr w:type="spellStart"/>
            <w:r>
              <w:rPr>
                <w:color w:val="000000"/>
                <w:u w:color="000000"/>
              </w:rPr>
              <w:t>boolean</w:t>
            </w:r>
            <w:proofErr w:type="spellEnd"/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是否支持第三方统计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proofErr w:type="spellStart"/>
            <w:r>
              <w:rPr>
                <w:b/>
                <w:bCs/>
                <w:color w:val="000000"/>
                <w:u w:color="000000"/>
              </w:rPr>
              <w:t>gprs_pct</w:t>
            </w:r>
            <w:proofErr w:type="spellEnd"/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false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proofErr w:type="spellStart"/>
            <w:r>
              <w:rPr>
                <w:color w:val="000000"/>
                <w:u w:color="000000"/>
              </w:rPr>
              <w:t>int</w:t>
            </w:r>
            <w:proofErr w:type="spellEnd"/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rFonts w:eastAsia="Times New Roman"/>
                <w:color w:val="000000"/>
                <w:u w:color="000000"/>
              </w:rPr>
            </w:pPr>
            <w:proofErr w:type="spellStart"/>
            <w:r>
              <w:rPr>
                <w:color w:val="000000"/>
                <w:u w:color="000000"/>
              </w:rPr>
              <w:t>gprs</w:t>
            </w:r>
            <w:proofErr w:type="spellEnd"/>
            <w:r>
              <w:rPr>
                <w:rFonts w:hint="eastAsia"/>
                <w:color w:val="000000"/>
                <w:u w:color="000000"/>
                <w:lang w:val="zh-CN"/>
              </w:rPr>
              <w:t>网络的手机比例，</w:t>
            </w:r>
            <w:r>
              <w:rPr>
                <w:rFonts w:eastAsia="Times New Roman"/>
                <w:color w:val="000000"/>
                <w:u w:color="000000"/>
                <w:lang w:val="zh-CN"/>
              </w:rPr>
              <w:t xml:space="preserve"> </w:t>
            </w:r>
            <w:r>
              <w:rPr>
                <w:color w:val="000000"/>
                <w:u w:color="000000"/>
              </w:rPr>
              <w:t>0</w:t>
            </w:r>
            <w:r>
              <w:rPr>
                <w:rFonts w:hint="eastAsia"/>
                <w:color w:val="000000"/>
                <w:u w:color="000000"/>
                <w:lang w:val="zh-CN"/>
              </w:rPr>
              <w:t>到</w:t>
            </w:r>
            <w:r>
              <w:rPr>
                <w:color w:val="000000"/>
                <w:u w:color="000000"/>
              </w:rPr>
              <w:t>100</w:t>
            </w:r>
            <w:r>
              <w:rPr>
                <w:rFonts w:hint="eastAsia"/>
                <w:color w:val="000000"/>
                <w:u w:color="000000"/>
                <w:lang w:val="zh-CN"/>
              </w:rPr>
              <w:t>整数。默认</w:t>
            </w:r>
            <w:r>
              <w:rPr>
                <w:color w:val="000000"/>
                <w:u w:color="000000"/>
              </w:rPr>
              <w:t>30%</w:t>
            </w:r>
            <w:r>
              <w:rPr>
                <w:rFonts w:hint="eastAsia"/>
                <w:color w:val="000000"/>
                <w:u w:color="000000"/>
              </w:rPr>
              <w:t>左右</w:t>
            </w:r>
          </w:p>
        </w:tc>
      </w:tr>
      <w:tr w:rsidR="000701D8" w:rsidTr="00281C40">
        <w:trPr>
          <w:cantSplit/>
          <w:trHeight w:val="451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tmall_app_pct</w:t>
            </w:r>
            <w:proofErr w:type="spellEnd"/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r>
              <w:t>false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roofErr w:type="spellStart"/>
            <w:r>
              <w:t>int</w:t>
            </w:r>
            <w:proofErr w:type="spellEnd"/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r>
              <w:rPr>
                <w:rFonts w:hint="eastAsia"/>
                <w:lang w:val="ja-JP" w:eastAsia="ja-JP"/>
              </w:rPr>
              <w:t>天猫</w:t>
            </w:r>
            <w:r>
              <w:t>app</w:t>
            </w:r>
            <w:r>
              <w:rPr>
                <w:rFonts w:hint="eastAsia"/>
                <w:lang w:val="zh-CN"/>
              </w:rPr>
              <w:t>流量比例，</w:t>
            </w:r>
            <w:r>
              <w:t>0</w:t>
            </w:r>
            <w:r>
              <w:rPr>
                <w:rFonts w:hint="eastAsia"/>
                <w:lang w:val="zh-CN"/>
              </w:rPr>
              <w:t>到</w:t>
            </w:r>
            <w:r>
              <w:t>100</w:t>
            </w:r>
            <w:r>
              <w:rPr>
                <w:rFonts w:hint="eastAsia"/>
                <w:lang w:val="zh-CN"/>
              </w:rPr>
              <w:t>整数。默认为</w:t>
            </w:r>
            <w:r>
              <w:t>0</w:t>
            </w:r>
          </w:p>
        </w:tc>
      </w:tr>
      <w:tr w:rsidR="000701D8" w:rsidTr="00281C40">
        <w:trPr>
          <w:cantSplit/>
          <w:trHeight w:val="451"/>
        </w:trPr>
        <w:tc>
          <w:tcPr>
            <w:tcW w:w="1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proofErr w:type="spellStart"/>
            <w:r>
              <w:rPr>
                <w:b/>
                <w:bCs/>
                <w:color w:val="000000"/>
                <w:u w:color="000000"/>
              </w:rPr>
              <w:lastRenderedPageBreak/>
              <w:t>deep_click_pct</w:t>
            </w:r>
            <w:proofErr w:type="spellEnd"/>
          </w:p>
        </w:tc>
        <w:tc>
          <w:tcPr>
            <w:tcW w:w="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</w:rPr>
              <w:t>false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int</w:t>
            </w:r>
            <w:proofErr w:type="spellEnd"/>
          </w:p>
        </w:tc>
        <w:tc>
          <w:tcPr>
            <w:tcW w:w="9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r>
              <w:rPr>
                <w:rFonts w:hint="eastAsia"/>
                <w:lang w:val="zh-CN"/>
              </w:rPr>
              <w:t>深入点击流量比例，</w:t>
            </w:r>
            <w:r>
              <w:t>0</w:t>
            </w:r>
            <w:r>
              <w:rPr>
                <w:rFonts w:hint="eastAsia"/>
                <w:lang w:val="zh-CN"/>
              </w:rPr>
              <w:t>到</w:t>
            </w:r>
            <w:r>
              <w:t>100</w:t>
            </w:r>
            <w:r>
              <w:rPr>
                <w:rFonts w:hint="eastAsia"/>
                <w:lang w:val="ja-JP" w:eastAsia="ja-JP"/>
              </w:rPr>
              <w:t>整数</w:t>
            </w:r>
            <w:r>
              <w:rPr>
                <w:rFonts w:hint="eastAsia"/>
                <w:lang w:val="zh-CN"/>
              </w:rPr>
              <w:t>。默认为</w:t>
            </w:r>
            <w:r>
              <w:t>0</w:t>
            </w:r>
          </w:p>
        </w:tc>
      </w:tr>
    </w:tbl>
    <w:p w:rsidR="000701D8" w:rsidRDefault="000701D8" w:rsidP="000701D8"/>
    <w:p w:rsidR="000701D8" w:rsidRDefault="000701D8" w:rsidP="000701D8">
      <w:pPr>
        <w:rPr>
          <w:b/>
          <w:bCs/>
        </w:rPr>
      </w:pPr>
      <w:r>
        <w:rPr>
          <w:b/>
          <w:bCs/>
          <w:lang w:val="zh-Hans" w:eastAsia="zh-Hans"/>
        </w:rPr>
        <w:t>返回结果</w:t>
      </w:r>
    </w:p>
    <w:p w:rsidR="000701D8" w:rsidRDefault="000701D8" w:rsidP="000701D8">
      <w:r>
        <w:rPr>
          <w:rFonts w:ascii="Times New Roman" w:eastAsia="Arial Unicode MS" w:hAnsi="Arial Unicode MS" w:cs="Arial Unicode MS"/>
        </w:rPr>
        <w:t>JSON</w:t>
      </w:r>
      <w:r>
        <w:rPr>
          <w:lang w:val="zh-Hans" w:eastAsia="zh-Hans"/>
        </w:rPr>
        <w:t>示例：</w:t>
      </w:r>
      <w:r>
        <w:rPr>
          <w:rFonts w:ascii="Times New Roman" w:eastAsia="Arial Unicode MS" w:hAnsi="Arial Unicode MS" w:cs="Arial Unicode MS"/>
        </w:rPr>
        <w:t>{</w:t>
      </w:r>
      <w:r>
        <w:rPr>
          <w:rFonts w:ascii="Arial Unicode MS" w:eastAsia="Arial Unicode MS" w:hAnsi="Arial Unicode MS" w:cs="Arial Unicode MS"/>
        </w:rPr>
        <w:t>“</w:t>
      </w:r>
      <w:r>
        <w:rPr>
          <w:rFonts w:ascii="Times New Roman" w:eastAsia="Arial Unicode MS" w:hAnsi="Arial Unicode MS" w:cs="Arial Unicode MS"/>
        </w:rPr>
        <w:t>id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Times New Roman" w:eastAsia="Arial Unicode MS" w:hAnsi="Arial Unicode MS" w:cs="Arial Unicode MS"/>
        </w:rPr>
        <w:t>: 39232,</w:t>
      </w:r>
      <w:r>
        <w:rPr>
          <w:rFonts w:ascii="Arial Unicode MS" w:eastAsia="Arial Unicode MS" w:hAnsi="Arial Unicode MS" w:cs="Arial Unicode MS"/>
        </w:rPr>
        <w:t xml:space="preserve"> “</w:t>
      </w:r>
      <w:r>
        <w:rPr>
          <w:rFonts w:ascii="Times New Roman" w:eastAsia="Arial Unicode MS" w:hAnsi="Arial Unicode MS" w:cs="Arial Unicode MS"/>
        </w:rPr>
        <w:t>cost</w:t>
      </w:r>
      <w:r>
        <w:rPr>
          <w:rFonts w:ascii="Arial Unicode MS" w:eastAsia="Arial Unicode MS" w:hAnsi="Arial Unicode MS" w:cs="Arial Unicode MS"/>
        </w:rPr>
        <w:t>”</w:t>
      </w:r>
      <w:r>
        <w:rPr>
          <w:rFonts w:ascii="Times New Roman" w:eastAsia="Arial Unicode MS" w:hAnsi="Arial Unicode MS" w:cs="Arial Unicode MS"/>
        </w:rPr>
        <w:t>: 847}</w:t>
      </w:r>
    </w:p>
    <w:p w:rsidR="000701D8" w:rsidRDefault="000701D8" w:rsidP="000701D8">
      <w:pPr>
        <w:rPr>
          <w:b/>
          <w:bCs/>
        </w:rPr>
      </w:pPr>
      <w:r>
        <w:rPr>
          <w:b/>
          <w:bCs/>
          <w:lang w:val="zh-Hans" w:eastAsia="zh-Hans"/>
        </w:rPr>
        <w:t>返回字段说明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434"/>
        <w:gridCol w:w="1230"/>
        <w:gridCol w:w="5858"/>
      </w:tblGrid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返回值字段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字段类型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字段说明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r>
              <w:rPr>
                <w:b/>
                <w:bCs/>
                <w:color w:val="000000"/>
                <w:u w:color="000000"/>
              </w:rPr>
              <w:t>id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proofErr w:type="spellStart"/>
            <w:r>
              <w:rPr>
                <w:color w:val="000000"/>
                <w:u w:color="000000"/>
              </w:rPr>
              <w:t>int</w:t>
            </w:r>
            <w:proofErr w:type="spellEnd"/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r>
              <w:rPr>
                <w:color w:val="000000"/>
                <w:u w:color="000000"/>
                <w:lang w:val="zh-Hans" w:eastAsia="zh-Hans"/>
              </w:rPr>
              <w:t>任务</w:t>
            </w:r>
            <w:r>
              <w:rPr>
                <w:color w:val="000000"/>
                <w:u w:color="000000"/>
              </w:rPr>
              <w:t>id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b/>
                <w:bCs/>
                <w:color w:val="000000"/>
                <w:u w:color="000000"/>
              </w:rPr>
            </w:pPr>
            <w:r>
              <w:rPr>
                <w:b/>
                <w:bCs/>
                <w:color w:val="000000"/>
                <w:u w:color="000000"/>
              </w:rPr>
              <w:t>cost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</w:rPr>
            </w:pPr>
            <w:proofErr w:type="spellStart"/>
            <w:r>
              <w:rPr>
                <w:color w:val="000000"/>
                <w:u w:color="000000"/>
              </w:rPr>
              <w:t>int</w:t>
            </w:r>
            <w:proofErr w:type="spellEnd"/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0701D8">
            <w:pPr>
              <w:rPr>
                <w:color w:val="000000"/>
                <w:u w:color="000000"/>
                <w:lang w:val="zh-Hans" w:eastAsia="zh-Hans"/>
              </w:rPr>
            </w:pPr>
            <w:r>
              <w:rPr>
                <w:color w:val="000000"/>
                <w:u w:color="000000"/>
                <w:lang w:val="zh-Hans" w:eastAsia="zh-Hans"/>
              </w:rPr>
              <w:t>任务所消耗的积分</w:t>
            </w:r>
          </w:p>
        </w:tc>
      </w:tr>
    </w:tbl>
    <w:p w:rsidR="00CC774C" w:rsidRDefault="00CC774C" w:rsidP="00CC774C"/>
    <w:p w:rsidR="000701D8" w:rsidRDefault="000701D8" w:rsidP="00BC1116">
      <w:pPr>
        <w:pStyle w:val="3"/>
        <w:numPr>
          <w:ilvl w:val="0"/>
          <w:numId w:val="30"/>
        </w:numPr>
      </w:pPr>
      <w:r w:rsidRPr="00AE0AD5">
        <w:rPr>
          <w:lang w:val="zh-Hans" w:eastAsia="zh-Hans"/>
        </w:rPr>
        <w:t>停留时长接口</w:t>
      </w:r>
    </w:p>
    <w:p w:rsidR="000701D8" w:rsidRPr="00124DD0" w:rsidRDefault="00BE7614" w:rsidP="00124DD0">
      <w:r w:rsidRPr="00124DD0">
        <w:rPr>
          <w:rFonts w:hint="eastAsia"/>
        </w:rPr>
        <w:t>接口说明：</w:t>
      </w:r>
      <w:r w:rsidR="000701D8" w:rsidRPr="00124DD0">
        <w:t>此接口用于让用户选择访问的停留时长，我们把留时间分为几个段，每个段都对应一个</w:t>
      </w:r>
      <w:r w:rsidR="000701D8" w:rsidRPr="00124DD0">
        <w:t>id</w:t>
      </w:r>
      <w:r w:rsidR="000701D8" w:rsidRPr="00124DD0">
        <w:t>，也是发布任务接口所需要的</w:t>
      </w:r>
    </w:p>
    <w:p w:rsidR="000701D8" w:rsidRPr="00124DD0" w:rsidRDefault="000B10D5" w:rsidP="00124DD0">
      <w:r w:rsidRPr="00124DD0">
        <w:rPr>
          <w:rFonts w:hint="eastAsia"/>
        </w:rPr>
        <w:t>请求地址</w:t>
      </w:r>
      <w:r w:rsidR="000701D8" w:rsidRPr="00124DD0">
        <w:t>：</w:t>
      </w:r>
      <w:r w:rsidR="000701D8" w:rsidRPr="00124DD0">
        <w:t>http://liuliangapp.com/api/tasks/durations</w:t>
      </w:r>
    </w:p>
    <w:p w:rsidR="000701D8" w:rsidRPr="00124DD0" w:rsidRDefault="000701D8" w:rsidP="00124DD0">
      <w:r w:rsidRPr="00124DD0">
        <w:t>数据格式：</w:t>
      </w:r>
      <w:r w:rsidRPr="00124DD0">
        <w:t>JSON</w:t>
      </w:r>
    </w:p>
    <w:p w:rsidR="000701D8" w:rsidRPr="00124DD0" w:rsidRDefault="000701D8" w:rsidP="00124DD0">
      <w:r w:rsidRPr="00124DD0">
        <w:t>HTTP</w:t>
      </w:r>
      <w:r w:rsidRPr="00124DD0">
        <w:t>请求方式：</w:t>
      </w:r>
      <w:r w:rsidRPr="00124DD0">
        <w:t>GET</w:t>
      </w:r>
    </w:p>
    <w:p w:rsidR="000701D8" w:rsidRDefault="000701D8" w:rsidP="000701D8">
      <w:pPr>
        <w:pStyle w:val="10"/>
        <w:rPr>
          <w:b/>
          <w:bCs/>
        </w:rPr>
      </w:pPr>
    </w:p>
    <w:p w:rsidR="000701D8" w:rsidRDefault="000701D8" w:rsidP="000701D8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p w:rsidR="000701D8" w:rsidRDefault="000701D8" w:rsidP="000701D8">
      <w:pPr>
        <w:pStyle w:val="10"/>
      </w:pPr>
      <w:r>
        <w:rPr>
          <w:rFonts w:ascii="宋体" w:eastAsia="宋体" w:hAnsi="宋体" w:cs="宋体"/>
          <w:lang w:val="zh-Hans" w:eastAsia="zh-Hans"/>
        </w:rPr>
        <w:t>无</w:t>
      </w:r>
    </w:p>
    <w:p w:rsidR="000701D8" w:rsidRDefault="000701D8" w:rsidP="000701D8">
      <w:pPr>
        <w:pStyle w:val="10"/>
      </w:pPr>
    </w:p>
    <w:p w:rsidR="000701D8" w:rsidRDefault="000701D8" w:rsidP="000701D8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返回结果</w:t>
      </w:r>
    </w:p>
    <w:p w:rsidR="000701D8" w:rsidRDefault="000701D8" w:rsidP="000701D8">
      <w:pPr>
        <w:pStyle w:val="10"/>
      </w:pPr>
      <w:proofErr w:type="spellStart"/>
      <w:r>
        <w:t>json</w:t>
      </w:r>
      <w:proofErr w:type="spellEnd"/>
      <w:r>
        <w:rPr>
          <w:rFonts w:ascii="宋体" w:eastAsia="宋体" w:hAnsi="宋体" w:cs="宋体"/>
          <w:lang w:val="zh-Hans" w:eastAsia="zh-Hans"/>
        </w:rPr>
        <w:t>示例：</w:t>
      </w:r>
    </w:p>
    <w:p w:rsidR="000701D8" w:rsidRDefault="000701D8" w:rsidP="000701D8">
      <w:pPr>
        <w:pStyle w:val="10"/>
      </w:pPr>
      <w:r>
        <w:t>[{</w:t>
      </w:r>
      <w:r>
        <w:rPr>
          <w:rFonts w:ascii="Arial Unicode MS"/>
        </w:rPr>
        <w:t>“</w:t>
      </w:r>
      <w:r>
        <w:t>id</w:t>
      </w:r>
      <w:r>
        <w:rPr>
          <w:rFonts w:ascii="Arial Unicode MS"/>
        </w:rPr>
        <w:t>”</w:t>
      </w:r>
      <w:r>
        <w:t xml:space="preserve">: 1, </w:t>
      </w:r>
      <w:r>
        <w:t>“</w:t>
      </w:r>
      <w:r>
        <w:t>min</w:t>
      </w:r>
      <w:r>
        <w:t>”</w:t>
      </w:r>
      <w:r>
        <w:t xml:space="preserve">:20, </w:t>
      </w:r>
      <w:r>
        <w:t>“</w:t>
      </w:r>
      <w:r>
        <w:t>max</w:t>
      </w:r>
      <w:r>
        <w:t>”</w:t>
      </w:r>
      <w:r>
        <w:rPr>
          <w:rFonts w:hint="eastAsia"/>
        </w:rPr>
        <w:t>:3</w:t>
      </w:r>
      <w:r>
        <w:t>0}</w:t>
      </w:r>
      <w:proofErr w:type="gramStart"/>
      <w:r>
        <w:t>,{</w:t>
      </w:r>
      <w:proofErr w:type="gramEnd"/>
      <w:r>
        <w:rPr>
          <w:rFonts w:ascii="Arial Unicode MS"/>
        </w:rPr>
        <w:t xml:space="preserve"> “</w:t>
      </w:r>
      <w:r>
        <w:t>id</w:t>
      </w:r>
      <w:r>
        <w:rPr>
          <w:rFonts w:ascii="Arial Unicode MS"/>
        </w:rPr>
        <w:t>”</w:t>
      </w:r>
      <w:r>
        <w:t xml:space="preserve">: 2, </w:t>
      </w:r>
      <w:r>
        <w:t>“</w:t>
      </w:r>
      <w:r>
        <w:t>min</w:t>
      </w:r>
      <w:r>
        <w:t>”</w:t>
      </w:r>
      <w:r>
        <w:t xml:space="preserve">:30, </w:t>
      </w:r>
      <w:r>
        <w:t>“</w:t>
      </w:r>
      <w:r>
        <w:t>max</w:t>
      </w:r>
      <w:r>
        <w:t>”</w:t>
      </w:r>
      <w:r>
        <w:t>60}</w:t>
      </w:r>
      <w:r>
        <w:t>……</w:t>
      </w:r>
      <w:r>
        <w:rPr>
          <w:rFonts w:hint="eastAsia"/>
        </w:rPr>
        <w:t>..</w:t>
      </w:r>
      <w:r>
        <w:t>]</w:t>
      </w:r>
    </w:p>
    <w:p w:rsidR="000701D8" w:rsidRDefault="000701D8" w:rsidP="000701D8">
      <w:pPr>
        <w:pStyle w:val="10"/>
      </w:pPr>
    </w:p>
    <w:p w:rsidR="000701D8" w:rsidRDefault="000701D8" w:rsidP="000701D8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434"/>
        <w:gridCol w:w="1230"/>
        <w:gridCol w:w="5858"/>
      </w:tblGrid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返回值字段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字段类型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字段说明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</w:pPr>
            <w:proofErr w:type="spellStart"/>
            <w:r>
              <w:t>int</w:t>
            </w:r>
            <w:proofErr w:type="spellEnd"/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</w:pPr>
            <w:r>
              <w:rPr>
                <w:rFonts w:ascii="宋体" w:eastAsia="宋体" w:hAnsi="宋体" w:cs="宋体"/>
                <w:lang w:val="zh-Hans" w:eastAsia="zh-Hans"/>
              </w:rPr>
              <w:t>停留时长</w:t>
            </w:r>
            <w:r>
              <w:t>id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min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</w:pPr>
            <w:proofErr w:type="spellStart"/>
            <w:r>
              <w:t>int</w:t>
            </w:r>
            <w:proofErr w:type="spellEnd"/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最少停留时长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max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</w:pPr>
            <w:proofErr w:type="spellStart"/>
            <w:r>
              <w:t>int</w:t>
            </w:r>
            <w:proofErr w:type="spellEnd"/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最多停留时长</w:t>
            </w:r>
          </w:p>
        </w:tc>
      </w:tr>
    </w:tbl>
    <w:p w:rsidR="00CC774C" w:rsidRDefault="00CC774C" w:rsidP="00CC774C"/>
    <w:p w:rsidR="00CC774C" w:rsidRDefault="00CC774C" w:rsidP="00CC774C"/>
    <w:p w:rsidR="00CC774C" w:rsidRPr="00432BF7" w:rsidRDefault="002B1212" w:rsidP="00BC1116">
      <w:pPr>
        <w:pStyle w:val="3"/>
        <w:numPr>
          <w:ilvl w:val="0"/>
          <w:numId w:val="30"/>
        </w:numPr>
        <w:rPr>
          <w:lang w:val="zh-Hans" w:eastAsia="zh-Hans"/>
        </w:rPr>
      </w:pPr>
      <w:r w:rsidRPr="00432BF7">
        <w:rPr>
          <w:rFonts w:hint="eastAsia"/>
          <w:lang w:val="zh-Hans" w:eastAsia="zh-Hans"/>
        </w:rPr>
        <w:lastRenderedPageBreak/>
        <w:t>积分计算接口</w:t>
      </w:r>
    </w:p>
    <w:p w:rsidR="00CD2510" w:rsidRDefault="00CD2510" w:rsidP="00CD2510">
      <w:pPr>
        <w:pStyle w:val="10"/>
      </w:pPr>
      <w:r>
        <w:rPr>
          <w:rFonts w:hint="eastAsia"/>
        </w:rPr>
        <w:t>接口说明：</w:t>
      </w:r>
      <w:r>
        <w:rPr>
          <w:rFonts w:ascii="宋体" w:eastAsia="宋体" w:hAnsi="宋体" w:cs="宋体"/>
          <w:lang w:val="zh-Hans" w:eastAsia="zh-Hans"/>
        </w:rPr>
        <w:t>此接口用于计算任务所需要消耗的积分</w:t>
      </w:r>
    </w:p>
    <w:p w:rsidR="002B1212" w:rsidRPr="00CD2510" w:rsidRDefault="00745B0F" w:rsidP="00CC774C">
      <w:r>
        <w:rPr>
          <w:rFonts w:hint="eastAsia"/>
        </w:rPr>
        <w:t>请求地址</w:t>
      </w:r>
      <w:r>
        <w:rPr>
          <w:rFonts w:hint="eastAsia"/>
        </w:rPr>
        <w:t>:</w:t>
      </w:r>
      <w:r w:rsidRPr="00745B0F">
        <w:rPr>
          <w:szCs w:val="21"/>
        </w:rPr>
        <w:t xml:space="preserve"> </w:t>
      </w:r>
      <w:r>
        <w:rPr>
          <w:szCs w:val="21"/>
        </w:rPr>
        <w:t>http://liuliangapp.com/api/tasks/cost</w:t>
      </w:r>
    </w:p>
    <w:p w:rsidR="00745B0F" w:rsidRPr="00124DD0" w:rsidRDefault="00745B0F" w:rsidP="00745B0F">
      <w:r w:rsidRPr="00124DD0">
        <w:t>数据格式：</w:t>
      </w:r>
      <w:r w:rsidRPr="00124DD0">
        <w:t>JSON</w:t>
      </w:r>
    </w:p>
    <w:p w:rsidR="00745B0F" w:rsidRPr="00124DD0" w:rsidRDefault="00745B0F" w:rsidP="00745B0F">
      <w:r w:rsidRPr="00124DD0">
        <w:t>HTTP</w:t>
      </w:r>
      <w:r w:rsidRPr="00124DD0">
        <w:t>请求方式：</w:t>
      </w:r>
      <w:r>
        <w:rPr>
          <w:rFonts w:hint="eastAsia"/>
        </w:rPr>
        <w:t>POST</w:t>
      </w:r>
    </w:p>
    <w:p w:rsidR="002B1212" w:rsidRDefault="002B1212" w:rsidP="00CC774C"/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557"/>
        <w:gridCol w:w="798"/>
        <w:gridCol w:w="1491"/>
        <w:gridCol w:w="10112"/>
      </w:tblGrid>
      <w:tr w:rsidR="00897C92" w:rsidTr="00281C40">
        <w:trPr>
          <w:cantSplit/>
          <w:trHeight w:val="6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897C92" w:rsidTr="00281C40">
        <w:trPr>
          <w:cantSplit/>
          <w:trHeight w:val="3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true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string</w:t>
            </w:r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任务名称，一般由用户填写，用于区别各种任务</w:t>
            </w:r>
          </w:p>
        </w:tc>
      </w:tr>
      <w:tr w:rsidR="00897C92" w:rsidTr="00281C40">
        <w:trPr>
          <w:cantSplit/>
          <w:trHeight w:val="3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keywords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true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string</w:t>
            </w:r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搜索关键词</w:t>
            </w:r>
          </w:p>
        </w:tc>
      </w:tr>
      <w:tr w:rsidR="00897C92" w:rsidTr="00281C40">
        <w:trPr>
          <w:cantSplit/>
          <w:trHeight w:val="3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product_url</w:t>
            </w:r>
            <w:proofErr w:type="spellEnd"/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true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string</w:t>
            </w:r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rPr>
                <w:rFonts w:ascii="宋体" w:eastAsia="宋体" w:hAnsi="宋体" w:cs="宋体"/>
                <w:lang w:val="zh-Hans" w:eastAsia="zh-Hans"/>
              </w:rPr>
              <w:t>商品</w:t>
            </w:r>
            <w:proofErr w:type="spellStart"/>
            <w:r>
              <w:t>url</w:t>
            </w:r>
            <w:proofErr w:type="spellEnd"/>
          </w:p>
        </w:tc>
      </w:tr>
      <w:tr w:rsidR="00897C92" w:rsidTr="00281C40">
        <w:trPr>
          <w:cantSplit/>
          <w:trHeight w:val="3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start_date</w:t>
            </w:r>
            <w:proofErr w:type="spellEnd"/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true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string</w:t>
            </w:r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rPr>
                <w:rFonts w:ascii="宋体" w:eastAsia="宋体" w:hAnsi="宋体" w:cs="宋体"/>
                <w:lang w:val="zh-Hans" w:eastAsia="zh-Hans"/>
              </w:rPr>
              <w:t>开始日期，格式</w:t>
            </w:r>
            <w:r>
              <w:t>:</w:t>
            </w: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  <w:r>
              <w:t xml:space="preserve"> </w:t>
            </w:r>
            <w:r>
              <w:rPr>
                <w:rFonts w:ascii="宋体" w:eastAsia="宋体" w:hAnsi="宋体" w:cs="宋体"/>
                <w:lang w:val="zh-Hans" w:eastAsia="zh-Hans"/>
              </w:rPr>
              <w:t>例如</w:t>
            </w:r>
            <w:r>
              <w:t>2015-05-21</w:t>
            </w:r>
          </w:p>
        </w:tc>
      </w:tr>
      <w:tr w:rsidR="00897C92" w:rsidTr="00281C40">
        <w:trPr>
          <w:cantSplit/>
          <w:trHeight w:val="3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end_date</w:t>
            </w:r>
            <w:proofErr w:type="spellEnd"/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true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string</w:t>
            </w:r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rPr>
                <w:rFonts w:ascii="宋体" w:eastAsia="宋体" w:hAnsi="宋体" w:cs="宋体"/>
                <w:lang w:val="zh-Hans" w:eastAsia="zh-Hans"/>
              </w:rPr>
              <w:t>结束日期，格式</w:t>
            </w:r>
            <w:r>
              <w:t>:</w:t>
            </w: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  <w:r>
              <w:t xml:space="preserve"> </w:t>
            </w:r>
            <w:r>
              <w:rPr>
                <w:rFonts w:ascii="宋体" w:eastAsia="宋体" w:hAnsi="宋体" w:cs="宋体"/>
                <w:lang w:val="zh-Hans" w:eastAsia="zh-Hans"/>
              </w:rPr>
              <w:t>例如</w:t>
            </w:r>
            <w:r>
              <w:t>2015-05-21</w:t>
            </w:r>
          </w:p>
        </w:tc>
      </w:tr>
      <w:tr w:rsidR="00897C92" w:rsidTr="00281C40">
        <w:trPr>
          <w:cantSplit/>
          <w:trHeight w:val="54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hour_counts</w:t>
            </w:r>
            <w:proofErr w:type="spellEnd"/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true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array</w:t>
            </w:r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jc w:val="left"/>
            </w:pPr>
            <w:r>
              <w:rPr>
                <w:rFonts w:ascii="宋体" w:eastAsia="宋体" w:hAnsi="宋体" w:cs="宋体"/>
                <w:lang w:val="zh-Hans" w:eastAsia="zh-Hans"/>
              </w:rPr>
              <w:t>每小时发送量，数组长度固定</w:t>
            </w:r>
            <w:r>
              <w:t>24</w:t>
            </w:r>
            <w:r>
              <w:rPr>
                <w:rFonts w:ascii="宋体" w:eastAsia="宋体" w:hAnsi="宋体" w:cs="宋体"/>
                <w:lang w:val="zh-Hans" w:eastAsia="zh-Hans"/>
              </w:rPr>
              <w:t>，表示从</w:t>
            </w:r>
            <w:r>
              <w:t>0</w:t>
            </w:r>
            <w:r>
              <w:rPr>
                <w:rFonts w:ascii="宋体" w:eastAsia="宋体" w:hAnsi="宋体" w:cs="宋体"/>
                <w:lang w:val="zh-Hans" w:eastAsia="zh-Hans"/>
              </w:rPr>
              <w:t>到</w:t>
            </w:r>
            <w:r>
              <w:t>23</w:t>
            </w:r>
            <w:r>
              <w:rPr>
                <w:rFonts w:ascii="宋体" w:eastAsia="宋体" w:hAnsi="宋体" w:cs="宋体"/>
                <w:lang w:val="zh-Hans" w:eastAsia="zh-Hans"/>
              </w:rPr>
              <w:t>点的发送量分布，例如：</w:t>
            </w:r>
            <w:r>
              <w:t>[0,0,2,3,2,4,5,4,3,0,0,2,32,66,64,5,21,21,3,3,2,0,0,0]</w:t>
            </w:r>
          </w:p>
        </w:tc>
      </w:tr>
      <w:tr w:rsidR="00897C92" w:rsidTr="00281C40">
        <w:trPr>
          <w:cantSplit/>
          <w:trHeight w:val="3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true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proofErr w:type="spellStart"/>
            <w:r>
              <w:t>int</w:t>
            </w:r>
            <w:proofErr w:type="spellEnd"/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停留时长选项的</w:t>
            </w:r>
            <w:r>
              <w:t>id</w:t>
            </w:r>
            <w:r>
              <w:rPr>
                <w:rFonts w:ascii="宋体" w:eastAsia="宋体" w:hAnsi="宋体" w:cs="宋体"/>
                <w:lang w:val="zh-Hans" w:eastAsia="zh-Hans"/>
              </w:rPr>
              <w:t>，可从停留时长</w:t>
            </w:r>
            <w:proofErr w:type="spellStart"/>
            <w:r>
              <w:t>api</w:t>
            </w:r>
            <w:proofErr w:type="spellEnd"/>
            <w:r>
              <w:rPr>
                <w:rFonts w:ascii="宋体" w:eastAsia="宋体" w:hAnsi="宋体" w:cs="宋体"/>
                <w:lang w:val="zh-Hans" w:eastAsia="zh-Hans"/>
              </w:rPr>
              <w:t>获取</w:t>
            </w:r>
          </w:p>
        </w:tc>
      </w:tr>
      <w:tr w:rsidR="00897C92" w:rsidTr="00281C40">
        <w:trPr>
          <w:cantSplit/>
          <w:trHeight w:val="3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plus</w:t>
            </w:r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true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proofErr w:type="spellStart"/>
            <w:r>
              <w:t>boolean</w:t>
            </w:r>
            <w:proofErr w:type="spellEnd"/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是否支持第三方统计</w:t>
            </w:r>
          </w:p>
        </w:tc>
      </w:tr>
      <w:tr w:rsidR="00897C92" w:rsidTr="00281C40">
        <w:trPr>
          <w:cantSplit/>
          <w:trHeight w:val="3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gprs_pct</w:t>
            </w:r>
            <w:proofErr w:type="spellEnd"/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false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proofErr w:type="spellStart"/>
            <w:r>
              <w:t>int</w:t>
            </w:r>
            <w:proofErr w:type="spellEnd"/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eastAsia="Times New Roman"/>
              </w:rPr>
            </w:pPr>
            <w:proofErr w:type="spellStart"/>
            <w:r>
              <w:t>gprs</w:t>
            </w:r>
            <w:proofErr w:type="spellEnd"/>
            <w:r>
              <w:rPr>
                <w:rFonts w:eastAsia="Times New Roman"/>
                <w:lang w:val="zh-CN"/>
              </w:rPr>
              <w:t xml:space="preserve">网络的手机比例， </w:t>
            </w:r>
            <w:r>
              <w:t>0</w:t>
            </w:r>
            <w:r>
              <w:rPr>
                <w:rFonts w:eastAsia="Times New Roman"/>
                <w:lang w:val="zh-CN"/>
              </w:rPr>
              <w:t>到</w:t>
            </w:r>
            <w:r>
              <w:t>100</w:t>
            </w:r>
            <w:r>
              <w:rPr>
                <w:rFonts w:eastAsia="Times New Roman"/>
                <w:lang w:val="zh-CN"/>
              </w:rPr>
              <w:t>整数。默认</w:t>
            </w:r>
            <w:r>
              <w:t>30%</w:t>
            </w:r>
            <w:r>
              <w:rPr>
                <w:rFonts w:eastAsia="Times New Roman"/>
              </w:rPr>
              <w:t>左右</w:t>
            </w:r>
          </w:p>
        </w:tc>
      </w:tr>
      <w:tr w:rsidR="00897C92" w:rsidTr="00281C40">
        <w:trPr>
          <w:cantSplit/>
          <w:trHeight w:val="320"/>
        </w:trPr>
        <w:tc>
          <w:tcPr>
            <w:tcW w:w="15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  <w:rPr>
                <w:rFonts w:ascii="Times"/>
                <w:b/>
                <w:bCs/>
              </w:rPr>
            </w:pPr>
            <w:proofErr w:type="spellStart"/>
            <w:r>
              <w:rPr>
                <w:rFonts w:ascii="Times"/>
                <w:b/>
                <w:bCs/>
              </w:rPr>
              <w:t>tmall_app_pct</w:t>
            </w:r>
            <w:proofErr w:type="spellEnd"/>
          </w:p>
        </w:tc>
        <w:tc>
          <w:tcPr>
            <w:tcW w:w="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t>false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proofErr w:type="spellStart"/>
            <w:r>
              <w:t>int</w:t>
            </w:r>
            <w:proofErr w:type="spellEnd"/>
          </w:p>
        </w:tc>
        <w:tc>
          <w:tcPr>
            <w:tcW w:w="10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97C92" w:rsidRDefault="00897C92" w:rsidP="00281C40">
            <w:pPr>
              <w:pStyle w:val="10"/>
            </w:pPr>
            <w:r>
              <w:rPr>
                <w:rFonts w:eastAsia="Times New Roman"/>
                <w:lang w:val="ja-JP" w:eastAsia="ja-JP"/>
              </w:rPr>
              <w:t>天猫</w:t>
            </w:r>
            <w:r>
              <w:t>app</w:t>
            </w:r>
            <w:r>
              <w:rPr>
                <w:rFonts w:eastAsia="Times New Roman"/>
                <w:lang w:val="zh-CN"/>
              </w:rPr>
              <w:t>流量比例，</w:t>
            </w:r>
            <w:r>
              <w:t>0</w:t>
            </w:r>
            <w:r>
              <w:rPr>
                <w:rFonts w:eastAsia="Times New Roman"/>
                <w:lang w:val="zh-CN"/>
              </w:rPr>
              <w:t>到</w:t>
            </w:r>
            <w:r>
              <w:t>100</w:t>
            </w:r>
            <w:r>
              <w:rPr>
                <w:rFonts w:eastAsia="Times New Roman"/>
                <w:lang w:val="zh-CN"/>
              </w:rPr>
              <w:t>整数。默认为</w:t>
            </w:r>
            <w:r>
              <w:t>0</w:t>
            </w:r>
          </w:p>
        </w:tc>
      </w:tr>
    </w:tbl>
    <w:p w:rsidR="002B1212" w:rsidRDefault="002B1212" w:rsidP="00CC774C"/>
    <w:p w:rsidR="000470F4" w:rsidRDefault="000470F4" w:rsidP="000470F4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返回结果</w:t>
      </w:r>
    </w:p>
    <w:p w:rsidR="000470F4" w:rsidRDefault="000470F4" w:rsidP="000470F4">
      <w:pPr>
        <w:pStyle w:val="10"/>
      </w:pPr>
      <w:r>
        <w:t>JSON</w:t>
      </w:r>
      <w:r>
        <w:rPr>
          <w:rFonts w:ascii="宋体" w:eastAsia="宋体" w:hAnsi="宋体" w:cs="宋体"/>
          <w:lang w:val="zh-Hans" w:eastAsia="zh-Hans"/>
        </w:rPr>
        <w:t>示例：</w:t>
      </w:r>
    </w:p>
    <w:p w:rsidR="000470F4" w:rsidRDefault="000470F4" w:rsidP="000470F4">
      <w:pPr>
        <w:pStyle w:val="10"/>
      </w:pPr>
      <w:proofErr w:type="gramStart"/>
      <w:r>
        <w:t>{</w:t>
      </w:r>
      <w:r>
        <w:rPr>
          <w:rFonts w:ascii="Arial Unicode MS"/>
        </w:rPr>
        <w:t xml:space="preserve"> “</w:t>
      </w:r>
      <w:proofErr w:type="spellStart"/>
      <w:proofErr w:type="gramEnd"/>
      <w:r>
        <w:t>cost_per_action</w:t>
      </w:r>
      <w:proofErr w:type="spellEnd"/>
      <w:r>
        <w:rPr>
          <w:rFonts w:ascii="Arial Unicode MS"/>
        </w:rPr>
        <w:t>”</w:t>
      </w:r>
      <w:r>
        <w:t>: 10}</w:t>
      </w:r>
    </w:p>
    <w:p w:rsidR="000470F4" w:rsidRDefault="000470F4" w:rsidP="000470F4">
      <w:pPr>
        <w:pStyle w:val="10"/>
      </w:pPr>
    </w:p>
    <w:p w:rsidR="000470F4" w:rsidRDefault="000470F4" w:rsidP="000470F4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687"/>
        <w:gridCol w:w="1140"/>
        <w:gridCol w:w="5695"/>
      </w:tblGrid>
      <w:tr w:rsidR="000470F4" w:rsidTr="00281C40">
        <w:trPr>
          <w:cantSplit/>
          <w:trHeight w:val="320"/>
        </w:trPr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470F4" w:rsidRDefault="000470F4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返回值字段</w:t>
            </w:r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470F4" w:rsidRDefault="000470F4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字段类型</w:t>
            </w:r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470F4" w:rsidRDefault="000470F4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字段说明</w:t>
            </w:r>
          </w:p>
        </w:tc>
      </w:tr>
      <w:tr w:rsidR="000470F4" w:rsidTr="00281C40">
        <w:trPr>
          <w:cantSplit/>
          <w:trHeight w:val="320"/>
        </w:trPr>
        <w:tc>
          <w:tcPr>
            <w:tcW w:w="1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470F4" w:rsidRDefault="000470F4" w:rsidP="00281C40">
            <w:pPr>
              <w:pStyle w:val="1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cost_per_action</w:t>
            </w:r>
            <w:proofErr w:type="spellEnd"/>
          </w:p>
        </w:tc>
        <w:tc>
          <w:tcPr>
            <w:tcW w:w="1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470F4" w:rsidRDefault="000470F4" w:rsidP="00281C40">
            <w:pPr>
              <w:pStyle w:val="10"/>
            </w:pPr>
            <w:proofErr w:type="spellStart"/>
            <w:r>
              <w:t>int</w:t>
            </w:r>
            <w:proofErr w:type="spellEnd"/>
          </w:p>
        </w:tc>
        <w:tc>
          <w:tcPr>
            <w:tcW w:w="5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470F4" w:rsidRDefault="000470F4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每个流量要消耗的积分</w:t>
            </w:r>
          </w:p>
        </w:tc>
      </w:tr>
    </w:tbl>
    <w:p w:rsidR="00897C92" w:rsidRPr="000470F4" w:rsidRDefault="00897C92" w:rsidP="00CC774C"/>
    <w:p w:rsidR="00897C92" w:rsidRDefault="00897C92" w:rsidP="00CC774C"/>
    <w:p w:rsidR="00432BF7" w:rsidRDefault="00432BF7" w:rsidP="00BC1116">
      <w:pPr>
        <w:pStyle w:val="3"/>
        <w:numPr>
          <w:ilvl w:val="0"/>
          <w:numId w:val="30"/>
        </w:numPr>
      </w:pPr>
      <w:r w:rsidRPr="00593B75">
        <w:rPr>
          <w:rFonts w:hint="eastAsia"/>
          <w:lang w:val="zh-Hans" w:eastAsia="zh-Hans"/>
        </w:rPr>
        <w:lastRenderedPageBreak/>
        <w:t>结束</w:t>
      </w:r>
      <w:r>
        <w:rPr>
          <w:rFonts w:hint="eastAsia"/>
        </w:rPr>
        <w:t>任务</w:t>
      </w:r>
    </w:p>
    <w:p w:rsidR="00F52E66" w:rsidRDefault="00F52E66" w:rsidP="00CC774C">
      <w:pPr>
        <w:rPr>
          <w:rFonts w:ascii="宋体" w:eastAsia="宋体" w:hAnsi="宋体" w:cs="宋体"/>
          <w:szCs w:val="21"/>
          <w:lang w:val="zh-Hans"/>
        </w:rPr>
      </w:pPr>
      <w:r>
        <w:rPr>
          <w:rFonts w:ascii="宋体" w:eastAsia="宋体" w:hAnsi="宋体" w:cs="宋体" w:hint="eastAsia"/>
          <w:szCs w:val="21"/>
          <w:lang w:val="zh-Hans"/>
        </w:rPr>
        <w:t>接口说明：</w:t>
      </w:r>
      <w:r>
        <w:rPr>
          <w:rFonts w:ascii="宋体" w:eastAsia="宋体" w:hAnsi="宋体" w:cs="宋体"/>
          <w:szCs w:val="21"/>
          <w:lang w:val="zh-Hans" w:eastAsia="zh-Hans"/>
        </w:rPr>
        <w:t>此接口用于结束任务。任务结束前已经派发出去的任务在结束后可能还没有返回（极少，一般</w:t>
      </w:r>
      <w:r>
        <w:rPr>
          <w:rFonts w:ascii="Times New Roman" w:eastAsia="Arial Unicode MS" w:hAnsi="Arial Unicode MS" w:cs="Arial Unicode MS"/>
          <w:szCs w:val="21"/>
        </w:rPr>
        <w:t>1</w:t>
      </w:r>
      <w:r>
        <w:rPr>
          <w:rFonts w:ascii="宋体" w:eastAsia="宋体" w:hAnsi="宋体" w:cs="宋体"/>
          <w:szCs w:val="21"/>
          <w:lang w:val="zh-Hans" w:eastAsia="zh-Hans"/>
        </w:rPr>
        <w:t>到</w:t>
      </w:r>
      <w:r>
        <w:rPr>
          <w:rFonts w:ascii="Times New Roman" w:eastAsia="Arial Unicode MS" w:hAnsi="Arial Unicode MS" w:cs="Arial Unicode MS"/>
          <w:szCs w:val="21"/>
        </w:rPr>
        <w:t>2</w:t>
      </w:r>
      <w:r>
        <w:rPr>
          <w:rFonts w:ascii="宋体" w:eastAsia="宋体" w:hAnsi="宋体" w:cs="宋体"/>
          <w:szCs w:val="21"/>
          <w:lang w:val="zh-Hans" w:eastAsia="zh-Hans"/>
        </w:rPr>
        <w:t>个流量），会出现在任务结束后还会消耗积分的情况</w:t>
      </w:r>
    </w:p>
    <w:p w:rsidR="00F52E66" w:rsidRDefault="00F52E66" w:rsidP="00CC774C">
      <w:pPr>
        <w:rPr>
          <w:rFonts w:ascii="宋体" w:eastAsia="宋体" w:hAnsi="宋体" w:cs="宋体"/>
          <w:szCs w:val="21"/>
          <w:lang w:val="zh-Hans"/>
        </w:rPr>
      </w:pPr>
    </w:p>
    <w:p w:rsidR="00F52E66" w:rsidRDefault="00F52E66" w:rsidP="00CC774C">
      <w:r>
        <w:rPr>
          <w:rFonts w:hint="eastAsia"/>
        </w:rPr>
        <w:t>请求地址：</w:t>
      </w:r>
      <w:r>
        <w:rPr>
          <w:szCs w:val="21"/>
        </w:rPr>
        <w:t>http://liuliangapp.com/api/tasks/{id}/finish</w:t>
      </w:r>
    </w:p>
    <w:p w:rsidR="00F52E66" w:rsidRPr="00124DD0" w:rsidRDefault="00F52E66" w:rsidP="00F52E66">
      <w:r w:rsidRPr="00124DD0">
        <w:t>数据格式：</w:t>
      </w:r>
      <w:r w:rsidRPr="00124DD0">
        <w:t>JSON</w:t>
      </w:r>
    </w:p>
    <w:p w:rsidR="00F52E66" w:rsidRPr="00124DD0" w:rsidRDefault="00F52E66" w:rsidP="00F52E66">
      <w:r w:rsidRPr="00124DD0">
        <w:t>HTTP</w:t>
      </w:r>
      <w:r w:rsidRPr="00124DD0">
        <w:t>请求方式：</w:t>
      </w:r>
      <w:r>
        <w:rPr>
          <w:rFonts w:hint="eastAsia"/>
        </w:rPr>
        <w:t>POST</w:t>
      </w:r>
    </w:p>
    <w:p w:rsidR="00432BF7" w:rsidRDefault="00432BF7" w:rsidP="00CC774C"/>
    <w:p w:rsidR="001E05F0" w:rsidRDefault="001E05F0" w:rsidP="001E05F0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p w:rsidR="001E05F0" w:rsidRDefault="001E05F0" w:rsidP="001E05F0">
      <w:pPr>
        <w:pStyle w:val="10"/>
      </w:pPr>
      <w:r>
        <w:rPr>
          <w:rFonts w:ascii="宋体" w:eastAsia="宋体" w:hAnsi="宋体" w:cs="宋体"/>
          <w:lang w:val="zh-Hans" w:eastAsia="zh-Hans"/>
        </w:rPr>
        <w:t>无</w:t>
      </w:r>
    </w:p>
    <w:p w:rsidR="001E05F0" w:rsidRDefault="001E05F0" w:rsidP="001E05F0">
      <w:pPr>
        <w:pStyle w:val="10"/>
      </w:pPr>
    </w:p>
    <w:p w:rsidR="001E05F0" w:rsidRDefault="001E05F0" w:rsidP="001E05F0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返回结果</w:t>
      </w:r>
    </w:p>
    <w:p w:rsidR="001E05F0" w:rsidRDefault="001E05F0" w:rsidP="001E05F0">
      <w:pPr>
        <w:pStyle w:val="10"/>
      </w:pPr>
      <w:proofErr w:type="spellStart"/>
      <w:r>
        <w:t>json</w:t>
      </w:r>
      <w:proofErr w:type="spellEnd"/>
      <w:r>
        <w:rPr>
          <w:rFonts w:ascii="宋体" w:eastAsia="宋体" w:hAnsi="宋体" w:cs="宋体"/>
          <w:lang w:val="zh-Hans" w:eastAsia="zh-Hans"/>
        </w:rPr>
        <w:t>示例：</w:t>
      </w:r>
    </w:p>
    <w:p w:rsidR="001E05F0" w:rsidRDefault="001E05F0" w:rsidP="001E05F0">
      <w:pPr>
        <w:pStyle w:val="10"/>
      </w:pPr>
      <w:proofErr w:type="gramStart"/>
      <w:r>
        <w:t>{</w:t>
      </w:r>
      <w:r>
        <w:rPr>
          <w:rFonts w:ascii="Arial Unicode MS"/>
        </w:rPr>
        <w:t xml:space="preserve"> “</w:t>
      </w:r>
      <w:proofErr w:type="gramEnd"/>
      <w:r>
        <w:t>delay</w:t>
      </w:r>
      <w:r>
        <w:rPr>
          <w:rFonts w:ascii="Arial Unicode MS"/>
        </w:rPr>
        <w:t>”</w:t>
      </w:r>
      <w:r>
        <w:t>: 60}</w:t>
      </w:r>
    </w:p>
    <w:p w:rsidR="00F52E66" w:rsidRDefault="00F52E66" w:rsidP="00CC774C"/>
    <w:p w:rsidR="001E05F0" w:rsidRDefault="001E05F0" w:rsidP="001E05F0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434"/>
        <w:gridCol w:w="1230"/>
        <w:gridCol w:w="5858"/>
      </w:tblGrid>
      <w:tr w:rsidR="001E05F0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E05F0" w:rsidRDefault="001E05F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返回值字段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E05F0" w:rsidRDefault="001E05F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字段类型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E05F0" w:rsidRDefault="001E05F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字段说明</w:t>
            </w:r>
          </w:p>
        </w:tc>
      </w:tr>
      <w:tr w:rsidR="001E05F0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E05F0" w:rsidRDefault="001E05F0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delay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E05F0" w:rsidRDefault="001E05F0" w:rsidP="00281C40">
            <w:pPr>
              <w:pStyle w:val="10"/>
            </w:pPr>
            <w:proofErr w:type="spellStart"/>
            <w:r>
              <w:t>int</w:t>
            </w:r>
            <w:proofErr w:type="spellEnd"/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E05F0" w:rsidRDefault="001E05F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延迟时间，单位秒</w:t>
            </w:r>
          </w:p>
        </w:tc>
      </w:tr>
    </w:tbl>
    <w:p w:rsidR="00F52E66" w:rsidRDefault="00F52E66" w:rsidP="00CC774C"/>
    <w:p w:rsidR="00F52E66" w:rsidRDefault="00F52E66" w:rsidP="00CC774C"/>
    <w:p w:rsidR="00281C40" w:rsidRPr="00593B75" w:rsidRDefault="00281C40" w:rsidP="00BC1116">
      <w:pPr>
        <w:pStyle w:val="3"/>
        <w:numPr>
          <w:ilvl w:val="0"/>
          <w:numId w:val="30"/>
        </w:numPr>
        <w:rPr>
          <w:lang w:val="zh-Hans" w:eastAsia="zh-Hans"/>
        </w:rPr>
      </w:pPr>
      <w:r w:rsidRPr="00593B75">
        <w:rPr>
          <w:lang w:val="zh-Hans" w:eastAsia="zh-Hans"/>
        </w:rPr>
        <w:t>获取任务完成流量总数</w:t>
      </w:r>
    </w:p>
    <w:p w:rsidR="00281C40" w:rsidRDefault="00281C40" w:rsidP="00281C40">
      <w:pPr>
        <w:pStyle w:val="10"/>
        <w:numPr>
          <w:ilvl w:val="0"/>
          <w:numId w:val="21"/>
        </w:numPr>
      </w:pPr>
      <w:r>
        <w:t>URL</w:t>
      </w:r>
      <w:r>
        <w:rPr>
          <w:rFonts w:ascii="宋体" w:eastAsia="宋体" w:hAnsi="宋体" w:cs="宋体"/>
          <w:lang w:val="zh-Hans" w:eastAsia="zh-Hans"/>
        </w:rPr>
        <w:t>：</w:t>
      </w:r>
      <w:r>
        <w:t>http://liuliangapp.com/api/tasks/{id}/total</w:t>
      </w:r>
    </w:p>
    <w:p w:rsidR="00281C40" w:rsidRDefault="00281C40" w:rsidP="00281C40">
      <w:pPr>
        <w:pStyle w:val="10"/>
        <w:numPr>
          <w:ilvl w:val="0"/>
          <w:numId w:val="23"/>
        </w:numPr>
      </w:pPr>
      <w:r>
        <w:rPr>
          <w:rFonts w:ascii="宋体" w:eastAsia="宋体" w:hAnsi="宋体" w:cs="宋体"/>
          <w:lang w:val="zh-Hans" w:eastAsia="zh-Hans"/>
        </w:rPr>
        <w:t>数据格式：</w:t>
      </w:r>
      <w:r>
        <w:t>JSON</w:t>
      </w:r>
    </w:p>
    <w:p w:rsidR="00281C40" w:rsidRDefault="00281C40" w:rsidP="00281C40">
      <w:pPr>
        <w:pStyle w:val="10"/>
        <w:numPr>
          <w:ilvl w:val="0"/>
          <w:numId w:val="25"/>
        </w:numPr>
      </w:pPr>
      <w:r>
        <w:t>HTTP</w:t>
      </w:r>
      <w:r>
        <w:rPr>
          <w:rFonts w:ascii="宋体" w:eastAsia="宋体" w:hAnsi="宋体" w:cs="宋体"/>
          <w:lang w:val="zh-Hans" w:eastAsia="zh-Hans"/>
        </w:rPr>
        <w:t>请求方式：</w:t>
      </w:r>
      <w:r>
        <w:t>GET</w:t>
      </w:r>
    </w:p>
    <w:p w:rsidR="00281C40" w:rsidRDefault="00281C40" w:rsidP="00281C40">
      <w:pPr>
        <w:pStyle w:val="10"/>
      </w:pPr>
    </w:p>
    <w:p w:rsidR="00281C40" w:rsidRDefault="00281C40" w:rsidP="00281C40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281C40" w:rsidTr="00281C40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281C40" w:rsidTr="00281C40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</w:pPr>
            <w:r>
              <w:t>false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</w:pPr>
            <w:r>
              <w:rPr>
                <w:rFonts w:ascii="宋体" w:eastAsia="宋体" w:hAnsi="宋体" w:cs="宋体"/>
                <w:lang w:val="zh-Hans" w:eastAsia="zh-Hans"/>
              </w:rPr>
              <w:t>指定日期，可获取在某天的流量完成数量，不指定则为任务的完成总量。格式</w:t>
            </w:r>
            <w:r>
              <w:t>:</w:t>
            </w: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  <w:r>
              <w:t xml:space="preserve"> </w:t>
            </w:r>
            <w:r>
              <w:rPr>
                <w:rFonts w:ascii="宋体" w:eastAsia="宋体" w:hAnsi="宋体" w:cs="宋体"/>
                <w:lang w:val="zh-Hans" w:eastAsia="zh-Hans"/>
              </w:rPr>
              <w:t>例如</w:t>
            </w:r>
            <w:r>
              <w:t>2015-05-21</w:t>
            </w:r>
          </w:p>
        </w:tc>
      </w:tr>
    </w:tbl>
    <w:p w:rsidR="00281C40" w:rsidRDefault="00281C40" w:rsidP="00281C40">
      <w:pPr>
        <w:pStyle w:val="10"/>
        <w:rPr>
          <w:b/>
          <w:bCs/>
        </w:rPr>
      </w:pPr>
    </w:p>
    <w:p w:rsidR="00281C40" w:rsidRDefault="00281C40" w:rsidP="00281C40">
      <w:pPr>
        <w:pStyle w:val="10"/>
        <w:rPr>
          <w:b/>
          <w:bCs/>
        </w:rPr>
      </w:pPr>
    </w:p>
    <w:p w:rsidR="00281C40" w:rsidRDefault="00281C40" w:rsidP="00281C40">
      <w:pPr>
        <w:pStyle w:val="10"/>
      </w:pPr>
    </w:p>
    <w:p w:rsidR="00281C40" w:rsidRDefault="00281C40" w:rsidP="00281C40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返回结果</w:t>
      </w:r>
    </w:p>
    <w:p w:rsidR="00281C40" w:rsidRDefault="00281C40" w:rsidP="00281C40">
      <w:pPr>
        <w:pStyle w:val="10"/>
      </w:pPr>
      <w:proofErr w:type="spellStart"/>
      <w:r>
        <w:t>json</w:t>
      </w:r>
      <w:proofErr w:type="spellEnd"/>
      <w:r>
        <w:rPr>
          <w:rFonts w:ascii="宋体" w:eastAsia="宋体" w:hAnsi="宋体" w:cs="宋体"/>
          <w:lang w:val="zh-Hans" w:eastAsia="zh-Hans"/>
        </w:rPr>
        <w:t>示例：</w:t>
      </w:r>
    </w:p>
    <w:p w:rsidR="00281C40" w:rsidRPr="005F6BCC" w:rsidRDefault="00281C40" w:rsidP="00281C40">
      <w:pPr>
        <w:pStyle w:val="10"/>
      </w:pPr>
      <w:proofErr w:type="gramStart"/>
      <w:r>
        <w:t>{</w:t>
      </w:r>
      <w:r>
        <w:rPr>
          <w:rFonts w:ascii="Arial Unicode MS"/>
        </w:rPr>
        <w:t xml:space="preserve"> “</w:t>
      </w:r>
      <w:proofErr w:type="gramEnd"/>
      <w:r>
        <w:t>total</w:t>
      </w:r>
      <w:r>
        <w:rPr>
          <w:rFonts w:ascii="Arial Unicode MS"/>
        </w:rPr>
        <w:t>”</w:t>
      </w:r>
      <w:r>
        <w:t>:232,</w:t>
      </w:r>
      <w:r>
        <w:rPr>
          <w:rFonts w:ascii="Arial Unicode MS"/>
        </w:rPr>
        <w:t xml:space="preserve"> “</w:t>
      </w:r>
      <w:proofErr w:type="spellStart"/>
      <w:r>
        <w:t>status</w:t>
      </w:r>
      <w:r>
        <w:rPr>
          <w:rFonts w:ascii="Arial Unicode MS"/>
        </w:rPr>
        <w:t>”</w:t>
      </w:r>
      <w:r>
        <w:t>:finished</w:t>
      </w:r>
      <w:proofErr w:type="spellEnd"/>
      <w:r>
        <w:t>}</w:t>
      </w:r>
    </w:p>
    <w:p w:rsidR="00281C40" w:rsidRDefault="00281C40" w:rsidP="00281C40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lastRenderedPageBreak/>
        <w:t>返回字段说明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434"/>
        <w:gridCol w:w="1230"/>
        <w:gridCol w:w="5858"/>
      </w:tblGrid>
      <w:tr w:rsidR="00281C40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返回值字段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字段类型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字段说明</w:t>
            </w:r>
          </w:p>
        </w:tc>
      </w:tr>
      <w:tr w:rsidR="00281C40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</w:pPr>
            <w:r>
              <w:t>total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</w:pPr>
            <w:proofErr w:type="spellStart"/>
            <w:r>
              <w:t>int</w:t>
            </w:r>
            <w:proofErr w:type="spellEnd"/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完成流量总数</w:t>
            </w:r>
          </w:p>
        </w:tc>
      </w:tr>
      <w:tr w:rsidR="00281C40" w:rsidTr="00281C40">
        <w:trPr>
          <w:cantSplit/>
          <w:trHeight w:val="629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</w:pPr>
            <w:r>
              <w:t>status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</w:pPr>
            <w:r>
              <w:t>string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281C40" w:rsidRDefault="00281C40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任务状态</w:t>
            </w:r>
            <w:r>
              <w:t>,</w:t>
            </w:r>
            <w:r>
              <w:rPr>
                <w:rFonts w:ascii="宋体" w:eastAsia="宋体" w:hAnsi="宋体" w:cs="宋体"/>
                <w:lang w:val="zh-Hans" w:eastAsia="zh-Hans"/>
              </w:rPr>
              <w:t>有三种</w:t>
            </w:r>
            <w:proofErr w:type="spellStart"/>
            <w:r>
              <w:t>untouched,processing</w:t>
            </w:r>
            <w:proofErr w:type="spellEnd"/>
            <w:r>
              <w:t>, finished</w:t>
            </w:r>
            <w:r>
              <w:rPr>
                <w:rFonts w:ascii="宋体" w:eastAsia="宋体" w:hAnsi="宋体" w:cs="宋体"/>
                <w:lang w:val="zh-Hans" w:eastAsia="zh-Hans"/>
              </w:rPr>
              <w:t>。分别表示未开始，运行中，已结束</w:t>
            </w:r>
          </w:p>
        </w:tc>
      </w:tr>
    </w:tbl>
    <w:p w:rsidR="00F52E66" w:rsidRDefault="00F52E66" w:rsidP="00CC774C"/>
    <w:p w:rsidR="008D4991" w:rsidRDefault="008D4991" w:rsidP="00CC774C"/>
    <w:p w:rsidR="008D4991" w:rsidRPr="004400C6" w:rsidRDefault="008D4991" w:rsidP="00BC1116">
      <w:pPr>
        <w:pStyle w:val="3"/>
        <w:numPr>
          <w:ilvl w:val="0"/>
          <w:numId w:val="30"/>
        </w:numPr>
        <w:rPr>
          <w:lang w:val="zh-Hans" w:eastAsia="zh-Hans"/>
        </w:rPr>
      </w:pPr>
      <w:r w:rsidRPr="004400C6">
        <w:rPr>
          <w:rFonts w:hint="eastAsia"/>
          <w:lang w:val="zh-Hans" w:eastAsia="zh-Hans"/>
        </w:rPr>
        <w:t>验证宝贝</w:t>
      </w:r>
      <w:r w:rsidRPr="004400C6">
        <w:rPr>
          <w:rFonts w:hint="eastAsia"/>
          <w:lang w:val="zh-Hans" w:eastAsia="zh-Hans"/>
        </w:rPr>
        <w:t>url</w:t>
      </w:r>
    </w:p>
    <w:p w:rsidR="00CF7E29" w:rsidRDefault="00CF7E29" w:rsidP="005711B5">
      <w:pPr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:http://localhost:8080/</w:t>
      </w:r>
      <w:proofErr w:type="spellStart"/>
      <w:r w:rsidRPr="004F2A71">
        <w:rPr>
          <w:rFonts w:hint="eastAsia"/>
        </w:rPr>
        <w:t>zhenapp</w:t>
      </w:r>
      <w:proofErr w:type="spellEnd"/>
      <w:r w:rsidRPr="005711B5">
        <w:rPr>
          <w:szCs w:val="21"/>
        </w:rPr>
        <w:t>/</w:t>
      </w:r>
      <w:proofErr w:type="spellStart"/>
      <w:r w:rsidRPr="005711B5">
        <w:rPr>
          <w:szCs w:val="21"/>
        </w:rPr>
        <w:t>api</w:t>
      </w:r>
      <w:proofErr w:type="spellEnd"/>
      <w:r w:rsidRPr="005711B5">
        <w:rPr>
          <w:szCs w:val="21"/>
        </w:rPr>
        <w:t>/</w:t>
      </w:r>
      <w:proofErr w:type="spellStart"/>
      <w:r w:rsidRPr="005711B5">
        <w:rPr>
          <w:szCs w:val="21"/>
        </w:rPr>
        <w:t>url</w:t>
      </w:r>
      <w:proofErr w:type="spellEnd"/>
      <w:r w:rsidRPr="005711B5">
        <w:rPr>
          <w:szCs w:val="21"/>
        </w:rPr>
        <w:t>/validate</w:t>
      </w:r>
    </w:p>
    <w:p w:rsidR="00CF7E29" w:rsidRDefault="00CF7E29" w:rsidP="005711B5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tbl>
      <w:tblPr>
        <w:tblW w:w="150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CF7E29" w:rsidTr="005711B5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CF7E29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CF7E29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CF7E29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CF7E29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CF7E29" w:rsidTr="005711B5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Pr="00F92E46" w:rsidRDefault="00F92E46" w:rsidP="00F92E46">
            <w:proofErr w:type="spellStart"/>
            <w:r w:rsidRPr="00F92E46">
              <w:t>param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CF7E29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CF7E29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F92E46" w:rsidP="00E5473B">
            <w:pPr>
              <w:pStyle w:val="10"/>
            </w:pPr>
            <w:r>
              <w:rPr>
                <w:rFonts w:ascii="宋体" w:eastAsia="宋体" w:hAnsi="宋体" w:cs="宋体" w:hint="eastAsia"/>
                <w:lang w:val="zh-Hans"/>
              </w:rPr>
              <w:t>宝贝url</w:t>
            </w:r>
            <w:r w:rsidR="00E9551D">
              <w:t xml:space="preserve"> </w:t>
            </w:r>
            <w:r w:rsidR="00E9551D">
              <w:rPr>
                <w:rFonts w:hint="eastAsia"/>
              </w:rPr>
              <w:t xml:space="preserve">  </w:t>
            </w:r>
            <w:r w:rsidR="00E9551D" w:rsidRPr="00E9551D">
              <w:rPr>
                <w:rFonts w:ascii="宋体" w:eastAsia="宋体" w:hAnsi="宋体" w:cs="宋体"/>
                <w:lang w:val="zh-Hans"/>
              </w:rPr>
              <w:t>https://item.taobao.com/item.htm?id=</w:t>
            </w:r>
            <w:r w:rsidR="000514EB">
              <w:t xml:space="preserve"> </w:t>
            </w:r>
            <w:r w:rsidR="000514EB" w:rsidRPr="000514EB">
              <w:rPr>
                <w:rFonts w:ascii="宋体" w:eastAsia="宋体" w:hAnsi="宋体" w:cs="宋体"/>
                <w:lang w:val="zh-Hans"/>
              </w:rPr>
              <w:t>531027639098</w:t>
            </w:r>
          </w:p>
        </w:tc>
      </w:tr>
      <w:tr w:rsidR="00F92E46" w:rsidTr="005711B5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92E46" w:rsidRPr="00F92E46" w:rsidRDefault="00F92E46" w:rsidP="00F92E46">
            <w:proofErr w:type="spellStart"/>
            <w:r w:rsidRPr="00F92E46">
              <w:t>taskkeynum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92E46" w:rsidRDefault="00F92E46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92E46" w:rsidRDefault="00F92E46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92E46" w:rsidRDefault="00F44512" w:rsidP="00E5473B">
            <w:pPr>
              <w:pStyle w:val="10"/>
              <w:rPr>
                <w:rFonts w:ascii="宋体" w:eastAsia="宋体" w:hAnsi="宋体" w:cs="宋体" w:hint="eastAsia"/>
                <w:lang w:val="zh-Hans"/>
              </w:rPr>
            </w:pPr>
            <w:r>
              <w:rPr>
                <w:rFonts w:ascii="宋体" w:eastAsia="宋体" w:hAnsi="宋体" w:cs="宋体" w:hint="eastAsia"/>
                <w:lang w:val="zh-Hans"/>
              </w:rPr>
              <w:t>宝贝id</w:t>
            </w:r>
            <w:r w:rsidR="000514EB">
              <w:rPr>
                <w:rFonts w:ascii="宋体" w:eastAsia="宋体" w:hAnsi="宋体" w:cs="宋体" w:hint="eastAsia"/>
                <w:lang w:val="zh-Hans"/>
              </w:rPr>
              <w:t xml:space="preserve">    </w:t>
            </w:r>
            <w:r w:rsidR="0023544D" w:rsidRPr="0023544D">
              <w:rPr>
                <w:rFonts w:ascii="宋体" w:eastAsia="宋体" w:hAnsi="宋体" w:cs="宋体"/>
                <w:lang w:val="zh-Hans"/>
              </w:rPr>
              <w:t>531027639098</w:t>
            </w:r>
          </w:p>
        </w:tc>
      </w:tr>
    </w:tbl>
    <w:p w:rsidR="00CF7E29" w:rsidRDefault="00CF7E29" w:rsidP="005711B5">
      <w:pPr>
        <w:pStyle w:val="10"/>
        <w:rPr>
          <w:b/>
          <w:bCs/>
        </w:rPr>
      </w:pPr>
    </w:p>
    <w:p w:rsidR="00CF7E29" w:rsidRDefault="00CF7E29" w:rsidP="005711B5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tbl>
      <w:tblPr>
        <w:tblW w:w="852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34"/>
        <w:gridCol w:w="1230"/>
        <w:gridCol w:w="5858"/>
      </w:tblGrid>
      <w:tr w:rsidR="00CF7E29" w:rsidTr="00E5473B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CF7E29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返回值字段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CF7E29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字段类型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Default="00CF7E29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字段说明</w:t>
            </w:r>
          </w:p>
        </w:tc>
      </w:tr>
      <w:tr w:rsidR="00CF7E29" w:rsidTr="00E5473B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Pr="001054E1" w:rsidRDefault="001054E1" w:rsidP="001054E1">
            <w:r w:rsidRPr="001054E1">
              <w:t>status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Pr="00CC4DDC" w:rsidRDefault="00CF7E29" w:rsidP="00E5473B">
            <w:r w:rsidRPr="00CC4DDC">
              <w:rPr>
                <w:rFonts w:hint="eastAsia"/>
              </w:rPr>
              <w:t>String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CF7E29" w:rsidRPr="00CC4DDC" w:rsidRDefault="001054E1" w:rsidP="00E5473B">
            <w:r w:rsidRPr="001054E1">
              <w:t>y</w:t>
            </w:r>
            <w:r>
              <w:rPr>
                <w:rFonts w:hint="eastAsia"/>
              </w:rPr>
              <w:t xml:space="preserve">                      n</w:t>
            </w:r>
          </w:p>
        </w:tc>
      </w:tr>
      <w:tr w:rsidR="001054E1" w:rsidTr="00B735DD">
        <w:trPr>
          <w:cantSplit/>
          <w:trHeight w:val="263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Pr="001054E1" w:rsidRDefault="001054E1" w:rsidP="001054E1">
            <w:r w:rsidRPr="001054E1">
              <w:t>info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Pr="00CC4DDC" w:rsidRDefault="001054E1" w:rsidP="00E5473B">
            <w:pPr>
              <w:rPr>
                <w:rFonts w:hint="eastAsia"/>
              </w:rPr>
            </w:pPr>
            <w:r w:rsidRPr="00CC4DDC">
              <w:rPr>
                <w:rFonts w:hint="eastAsia"/>
              </w:rPr>
              <w:t>String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Pr="001054E1" w:rsidRDefault="001054E1" w:rsidP="001054E1">
            <w:r w:rsidRPr="001054E1">
              <w:t>验证成功</w:t>
            </w:r>
            <w:r w:rsidRPr="001054E1">
              <w:rPr>
                <w:rFonts w:hint="eastAsia"/>
              </w:rPr>
              <w:t xml:space="preserve">            </w:t>
            </w:r>
            <w:r w:rsidRPr="001054E1">
              <w:t>验证失败</w:t>
            </w:r>
          </w:p>
        </w:tc>
      </w:tr>
    </w:tbl>
    <w:p w:rsidR="00CF7E29" w:rsidRPr="00FC2384" w:rsidRDefault="00CF7E29" w:rsidP="005711B5"/>
    <w:p w:rsidR="008D4991" w:rsidRDefault="008D4991" w:rsidP="00CC774C"/>
    <w:p w:rsidR="004400C6" w:rsidRPr="004400C6" w:rsidRDefault="004400C6" w:rsidP="00BC1116">
      <w:pPr>
        <w:pStyle w:val="3"/>
        <w:numPr>
          <w:ilvl w:val="0"/>
          <w:numId w:val="30"/>
        </w:numPr>
        <w:rPr>
          <w:lang w:val="zh-Hans" w:eastAsia="zh-Hans"/>
        </w:rPr>
      </w:pPr>
      <w:r w:rsidRPr="004400C6">
        <w:rPr>
          <w:lang w:val="zh-Hans" w:eastAsia="zh-Hans"/>
        </w:rPr>
        <w:t>验证关键词</w:t>
      </w:r>
    </w:p>
    <w:p w:rsidR="001054E1" w:rsidRDefault="001054E1" w:rsidP="001054E1">
      <w:pPr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</w:t>
      </w:r>
      <w:r w:rsidRPr="001054E1">
        <w:t xml:space="preserve"> /</w:t>
      </w:r>
      <w:proofErr w:type="spellStart"/>
      <w:r w:rsidRPr="001054E1">
        <w:t>api</w:t>
      </w:r>
      <w:proofErr w:type="spellEnd"/>
      <w:r w:rsidRPr="001054E1">
        <w:t>/keywords/validate</w:t>
      </w:r>
      <w:proofErr w:type="gramStart"/>
      <w:r w:rsidRPr="001054E1">
        <w:t>/{</w:t>
      </w:r>
      <w:proofErr w:type="gramEnd"/>
      <w:r w:rsidRPr="001054E1">
        <w:t>keywords}/{</w:t>
      </w:r>
      <w:proofErr w:type="spellStart"/>
      <w:r w:rsidRPr="001054E1">
        <w:t>product_id</w:t>
      </w:r>
      <w:proofErr w:type="spellEnd"/>
      <w:r w:rsidRPr="001054E1">
        <w:t>}</w:t>
      </w:r>
    </w:p>
    <w:p w:rsidR="001054E1" w:rsidRDefault="001054E1" w:rsidP="001054E1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tbl>
      <w:tblPr>
        <w:tblW w:w="150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1054E1" w:rsidTr="00E5473B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1054E1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Pr="00F92E46" w:rsidRDefault="001054E1" w:rsidP="00E5473B">
            <w:proofErr w:type="spellStart"/>
            <w:r w:rsidRPr="00F92E46">
              <w:t>param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</w:pPr>
            <w:r>
              <w:rPr>
                <w:rFonts w:ascii="宋体" w:eastAsia="宋体" w:hAnsi="宋体" w:cs="宋体" w:hint="eastAsia"/>
                <w:lang w:val="zh-Hans"/>
              </w:rPr>
              <w:t>宝贝url</w:t>
            </w:r>
            <w:r>
              <w:t xml:space="preserve"> </w:t>
            </w:r>
            <w:r>
              <w:rPr>
                <w:rFonts w:hint="eastAsia"/>
              </w:rPr>
              <w:t xml:space="preserve">  </w:t>
            </w:r>
            <w:r w:rsidRPr="00E9551D">
              <w:rPr>
                <w:rFonts w:ascii="宋体" w:eastAsia="宋体" w:hAnsi="宋体" w:cs="宋体"/>
                <w:lang w:val="zh-Hans"/>
              </w:rPr>
              <w:t>https://item.taobao.com/item.htm?id=</w:t>
            </w:r>
            <w:r>
              <w:t xml:space="preserve"> </w:t>
            </w:r>
            <w:r w:rsidRPr="000514EB">
              <w:rPr>
                <w:rFonts w:ascii="宋体" w:eastAsia="宋体" w:hAnsi="宋体" w:cs="宋体"/>
                <w:lang w:val="zh-Hans"/>
              </w:rPr>
              <w:t>531027639098</w:t>
            </w:r>
          </w:p>
        </w:tc>
      </w:tr>
      <w:tr w:rsidR="001054E1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Pr="00F92E46" w:rsidRDefault="001054E1" w:rsidP="00E5473B">
            <w:proofErr w:type="spellStart"/>
            <w:r w:rsidRPr="00F92E46">
              <w:t>taskkeynum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  <w:rPr>
                <w:rFonts w:ascii="宋体" w:eastAsia="宋体" w:hAnsi="宋体" w:cs="宋体" w:hint="eastAsia"/>
                <w:lang w:val="zh-Hans"/>
              </w:rPr>
            </w:pPr>
            <w:r>
              <w:rPr>
                <w:rFonts w:ascii="宋体" w:eastAsia="宋体" w:hAnsi="宋体" w:cs="宋体" w:hint="eastAsia"/>
                <w:lang w:val="zh-Hans"/>
              </w:rPr>
              <w:t xml:space="preserve">宝贝id    </w:t>
            </w:r>
            <w:r w:rsidRPr="0023544D">
              <w:rPr>
                <w:rFonts w:ascii="宋体" w:eastAsia="宋体" w:hAnsi="宋体" w:cs="宋体"/>
                <w:lang w:val="zh-Hans"/>
              </w:rPr>
              <w:t>531027639098</w:t>
            </w:r>
          </w:p>
        </w:tc>
      </w:tr>
    </w:tbl>
    <w:p w:rsidR="001054E1" w:rsidRDefault="001054E1" w:rsidP="001054E1">
      <w:pPr>
        <w:pStyle w:val="10"/>
        <w:rPr>
          <w:b/>
          <w:bCs/>
        </w:rPr>
      </w:pPr>
    </w:p>
    <w:p w:rsidR="001054E1" w:rsidRDefault="001054E1" w:rsidP="001054E1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tbl>
      <w:tblPr>
        <w:tblW w:w="852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34"/>
        <w:gridCol w:w="1230"/>
        <w:gridCol w:w="5858"/>
      </w:tblGrid>
      <w:tr w:rsidR="001054E1" w:rsidTr="00E5473B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返回值字段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字段类型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Default="001054E1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字段说明</w:t>
            </w:r>
          </w:p>
        </w:tc>
      </w:tr>
      <w:tr w:rsidR="001054E1" w:rsidTr="00E5473B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Pr="003E5D63" w:rsidRDefault="005D7CF2" w:rsidP="003E5D63">
            <w:proofErr w:type="spellStart"/>
            <w:r w:rsidRPr="003E5D63">
              <w:lastRenderedPageBreak/>
              <w:t>msg</w:t>
            </w:r>
            <w:proofErr w:type="spellEnd"/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Pr="00CC4DDC" w:rsidRDefault="001054E1" w:rsidP="00E5473B">
            <w:r w:rsidRPr="00CC4DDC">
              <w:rPr>
                <w:rFonts w:hint="eastAsia"/>
              </w:rPr>
              <w:t>String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54E1" w:rsidRPr="00CC4DDC" w:rsidRDefault="005D7CF2" w:rsidP="00E5473B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表示验证成功</w:t>
            </w:r>
            <w:r>
              <w:rPr>
                <w:rFonts w:hint="eastAsia"/>
              </w:rPr>
              <w:t xml:space="preserve">    1</w:t>
            </w:r>
            <w:r>
              <w:rPr>
                <w:rFonts w:hint="eastAsia"/>
              </w:rPr>
              <w:t>表示验证失败</w:t>
            </w:r>
          </w:p>
        </w:tc>
      </w:tr>
    </w:tbl>
    <w:p w:rsidR="004400C6" w:rsidRPr="001054E1" w:rsidRDefault="004400C6" w:rsidP="00CC774C"/>
    <w:p w:rsidR="004400C6" w:rsidRDefault="004400C6" w:rsidP="00CC774C"/>
    <w:p w:rsidR="004400C6" w:rsidRPr="004400C6" w:rsidRDefault="004400C6" w:rsidP="00BC1116">
      <w:pPr>
        <w:pStyle w:val="3"/>
        <w:numPr>
          <w:ilvl w:val="0"/>
          <w:numId w:val="30"/>
        </w:numPr>
        <w:rPr>
          <w:lang w:val="zh-Hans" w:eastAsia="zh-Hans"/>
        </w:rPr>
      </w:pPr>
      <w:r w:rsidRPr="004400C6">
        <w:rPr>
          <w:lang w:val="zh-Hans" w:eastAsia="zh-Hans"/>
        </w:rPr>
        <w:t>查询账号积分</w:t>
      </w:r>
    </w:p>
    <w:p w:rsidR="007E6DD3" w:rsidRDefault="007E6DD3" w:rsidP="007E6DD3">
      <w:pPr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</w:t>
      </w:r>
      <w:r w:rsidRPr="001054E1">
        <w:t xml:space="preserve"> </w:t>
      </w:r>
      <w:r w:rsidR="008A610F" w:rsidRPr="008A610F">
        <w:t>/</w:t>
      </w:r>
      <w:proofErr w:type="spellStart"/>
      <w:r w:rsidR="008A610F" w:rsidRPr="008A610F">
        <w:t>api</w:t>
      </w:r>
      <w:proofErr w:type="spellEnd"/>
      <w:r w:rsidR="008A610F" w:rsidRPr="008A610F">
        <w:t>/points</w:t>
      </w:r>
    </w:p>
    <w:p w:rsidR="007E6DD3" w:rsidRDefault="007E6DD3" w:rsidP="007E6DD3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tbl>
      <w:tblPr>
        <w:tblW w:w="150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7E6DD3" w:rsidTr="00E5473B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7E6DD3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7E6DD3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7E6DD3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7E6DD3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7E6DD3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Pr="00487FE4" w:rsidRDefault="00487FE4" w:rsidP="00487FE4">
            <w:r w:rsidRPr="00487FE4">
              <w:t>secret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7E6DD3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7E6DD3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487FE4" w:rsidP="00E5473B">
            <w:pPr>
              <w:pStyle w:val="10"/>
            </w:pPr>
            <w:r>
              <w:rPr>
                <w:rFonts w:ascii="宋体" w:eastAsia="宋体" w:hAnsi="宋体" w:cs="宋体" w:hint="eastAsia"/>
                <w:lang w:val="zh-Hans"/>
              </w:rPr>
              <w:t>第一个网站提供的secret</w:t>
            </w:r>
          </w:p>
        </w:tc>
      </w:tr>
    </w:tbl>
    <w:p w:rsidR="007E6DD3" w:rsidRDefault="007E6DD3" w:rsidP="007E6DD3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tbl>
      <w:tblPr>
        <w:tblW w:w="852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34"/>
        <w:gridCol w:w="1230"/>
        <w:gridCol w:w="5858"/>
      </w:tblGrid>
      <w:tr w:rsidR="007E6DD3" w:rsidTr="00E5473B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7E6DD3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返回值字段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7E6DD3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字段类型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Default="007E6DD3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字段说明</w:t>
            </w:r>
          </w:p>
        </w:tc>
      </w:tr>
      <w:tr w:rsidR="007E6DD3" w:rsidTr="00E5473B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Pr="003E5D63" w:rsidRDefault="007E6DD3" w:rsidP="00E5473B">
            <w:proofErr w:type="spellStart"/>
            <w:r w:rsidRPr="003E5D63">
              <w:t>msg</w:t>
            </w:r>
            <w:proofErr w:type="spellEnd"/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Pr="00CC4DDC" w:rsidRDefault="007E6DD3" w:rsidP="00E5473B">
            <w:r w:rsidRPr="00CC4DDC">
              <w:rPr>
                <w:rFonts w:hint="eastAsia"/>
              </w:rPr>
              <w:t>String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E6DD3" w:rsidRPr="00CC4DDC" w:rsidRDefault="008A610F" w:rsidP="00E5473B">
            <w:r>
              <w:rPr>
                <w:rFonts w:hint="eastAsia"/>
              </w:rPr>
              <w:t>错误码</w:t>
            </w:r>
            <w:r w:rsidR="00A469CF">
              <w:rPr>
                <w:rFonts w:hint="eastAsia"/>
              </w:rPr>
              <w:t>参照文档结尾</w:t>
            </w:r>
            <w:r w:rsidR="008122F7">
              <w:rPr>
                <w:rFonts w:hint="eastAsia"/>
              </w:rPr>
              <w:t>字典</w:t>
            </w:r>
          </w:p>
        </w:tc>
      </w:tr>
    </w:tbl>
    <w:p w:rsidR="004400C6" w:rsidRPr="007E6DD3" w:rsidRDefault="004400C6" w:rsidP="00CC774C"/>
    <w:p w:rsidR="004400C6" w:rsidRDefault="004400C6" w:rsidP="00CC774C"/>
    <w:p w:rsidR="00BC0D92" w:rsidRDefault="00BC0D92" w:rsidP="00BC0D92">
      <w:pPr>
        <w:pStyle w:val="2"/>
        <w:numPr>
          <w:ilvl w:val="0"/>
          <w:numId w:val="10"/>
        </w:numPr>
      </w:pPr>
      <w:r>
        <w:rPr>
          <w:rFonts w:hint="eastAsia"/>
        </w:rPr>
        <w:t>手机端调用的接口</w:t>
      </w:r>
    </w:p>
    <w:p w:rsidR="00BC0D92" w:rsidRPr="00BC0D92" w:rsidRDefault="00BC0D92" w:rsidP="00BC0D92">
      <w:pPr>
        <w:pStyle w:val="3"/>
        <w:numPr>
          <w:ilvl w:val="0"/>
          <w:numId w:val="28"/>
        </w:numPr>
        <w:rPr>
          <w:lang w:val="zh-Hans" w:eastAsia="zh-Hans"/>
        </w:rPr>
      </w:pPr>
      <w:r w:rsidRPr="00BC0D92">
        <w:rPr>
          <w:rFonts w:hint="eastAsia"/>
          <w:lang w:val="zh-Hans" w:eastAsia="zh-Hans"/>
        </w:rPr>
        <w:t>手机端获取任务</w:t>
      </w:r>
    </w:p>
    <w:p w:rsidR="00BC0D92" w:rsidRDefault="00BC0D92" w:rsidP="00CC774C">
      <w:r>
        <w:rPr>
          <w:rFonts w:hint="eastAsia"/>
        </w:rPr>
        <w:t>请求地址</w:t>
      </w:r>
      <w:r>
        <w:rPr>
          <w:rFonts w:hint="eastAsia"/>
        </w:rPr>
        <w:t>:http://localhost:8080/</w:t>
      </w:r>
      <w:proofErr w:type="spellStart"/>
      <w:r>
        <w:rPr>
          <w:rFonts w:hint="eastAsia"/>
        </w:rPr>
        <w:t>zhenapp</w:t>
      </w:r>
      <w:proofErr w:type="spellEnd"/>
      <w:r w:rsidRPr="00BC0D92">
        <w:t>/</w:t>
      </w:r>
      <w:proofErr w:type="spellStart"/>
      <w:r w:rsidRPr="00BC0D92">
        <w:t>api</w:t>
      </w:r>
      <w:proofErr w:type="spellEnd"/>
      <w:r w:rsidRPr="00BC0D92">
        <w:t>/phone/request/task/{</w:t>
      </w:r>
      <w:proofErr w:type="spellStart"/>
      <w:r w:rsidRPr="00BC0D92">
        <w:t>pid</w:t>
      </w:r>
      <w:proofErr w:type="spellEnd"/>
      <w:r w:rsidRPr="00BC0D92">
        <w:t>}</w:t>
      </w:r>
    </w:p>
    <w:p w:rsidR="00FC2384" w:rsidRDefault="00FC2384" w:rsidP="00FC2384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FC2384" w:rsidTr="00E5473B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FC2384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226DF7" w:rsidP="00E5473B">
            <w:pPr>
              <w:pStyle w:val="10"/>
              <w:rPr>
                <w:b/>
                <w:bCs/>
              </w:rPr>
            </w:pPr>
            <w:proofErr w:type="spellStart"/>
            <w:r w:rsidRPr="00BC0D92">
              <w:t>pid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226DF7" w:rsidP="00E5473B">
            <w:pPr>
              <w:pStyle w:val="10"/>
            </w:pPr>
            <w:r>
              <w:rPr>
                <w:rFonts w:hint="eastAsia"/>
              </w:rP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6628F5" w:rsidP="00E5473B">
            <w:pPr>
              <w:pStyle w:val="10"/>
            </w:pPr>
            <w:r>
              <w:rPr>
                <w:rFonts w:ascii="宋体" w:eastAsia="宋体" w:hAnsi="宋体" w:cs="宋体" w:hint="eastAsia"/>
                <w:lang w:val="zh-Hans"/>
              </w:rPr>
              <w:t>手机编号</w:t>
            </w:r>
          </w:p>
        </w:tc>
      </w:tr>
    </w:tbl>
    <w:p w:rsidR="00FC2384" w:rsidRDefault="006D6FA8" w:rsidP="00FC2384">
      <w:pPr>
        <w:pStyle w:val="10"/>
        <w:rPr>
          <w:rFonts w:hint="eastAsia"/>
          <w:b/>
          <w:bCs/>
        </w:rPr>
      </w:pPr>
      <w:r>
        <w:rPr>
          <w:b/>
          <w:bCs/>
        </w:rPr>
        <w:t>返回格式</w:t>
      </w:r>
      <w:r>
        <w:rPr>
          <w:rFonts w:hint="eastAsia"/>
          <w:b/>
          <w:bCs/>
        </w:rPr>
        <w:t>:</w:t>
      </w:r>
    </w:p>
    <w:p w:rsidR="006D6FA8" w:rsidRPr="006D6FA8" w:rsidRDefault="006D6FA8" w:rsidP="006D6FA8">
      <w:pPr>
        <w:rPr>
          <w:rFonts w:hint="eastAsia"/>
        </w:rPr>
      </w:pPr>
      <w:r w:rsidRPr="006D6FA8">
        <w:rPr>
          <w:rFonts w:hint="eastAsia"/>
        </w:rPr>
        <w:t>单号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用户提交的关键字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排名方式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价格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地区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是否免运费</w:t>
      </w:r>
      <w:r w:rsidRPr="006D6FA8">
        <w:rPr>
          <w:rFonts w:hint="eastAsia"/>
        </w:rPr>
        <w:t>&amp;</w:t>
      </w:r>
      <w:proofErr w:type="gramStart"/>
      <w:r w:rsidRPr="006D6FA8">
        <w:rPr>
          <w:rFonts w:hint="eastAsia"/>
        </w:rPr>
        <w:t>是否天猫</w:t>
      </w:r>
      <w:proofErr w:type="gramEnd"/>
      <w:r w:rsidRPr="006D6FA8">
        <w:rPr>
          <w:rFonts w:hint="eastAsia"/>
        </w:rPr>
        <w:t>&amp;</w:t>
      </w:r>
      <w:r w:rsidRPr="006D6FA8">
        <w:rPr>
          <w:rFonts w:hint="eastAsia"/>
        </w:rPr>
        <w:t>是否要去做收藏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是否要去做购物车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宝贝</w:t>
      </w:r>
      <w:r w:rsidRPr="006D6FA8">
        <w:rPr>
          <w:rFonts w:hint="eastAsia"/>
        </w:rPr>
        <w:t>id&amp;</w:t>
      </w:r>
      <w:r w:rsidRPr="006D6FA8">
        <w:rPr>
          <w:rFonts w:hint="eastAsia"/>
        </w:rPr>
        <w:t>一张小图片</w:t>
      </w:r>
      <w:r w:rsidRPr="006D6FA8">
        <w:rPr>
          <w:rFonts w:hint="eastAsia"/>
        </w:rPr>
        <w:t>&amp;</w:t>
      </w:r>
      <w:proofErr w:type="gramStart"/>
      <w:r w:rsidRPr="006D6FA8">
        <w:rPr>
          <w:rFonts w:hint="eastAsia"/>
        </w:rPr>
        <w:t>一</w:t>
      </w:r>
      <w:proofErr w:type="gramEnd"/>
      <w:r w:rsidRPr="006D6FA8">
        <w:rPr>
          <w:rFonts w:hint="eastAsia"/>
        </w:rPr>
        <w:t>张大图片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这个是普通流量还是直通车流量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直通车是否启用了创意标题模式</w:t>
      </w:r>
      <w:r w:rsidRPr="006D6FA8">
        <w:rPr>
          <w:rFonts w:hint="eastAsia"/>
        </w:rPr>
        <w:t>&amp;</w:t>
      </w:r>
      <w:r w:rsidRPr="006D6FA8">
        <w:rPr>
          <w:rFonts w:hint="eastAsia"/>
        </w:rPr>
        <w:t>是否要做店铺收藏</w:t>
      </w:r>
    </w:p>
    <w:p w:rsidR="00FC2384" w:rsidRDefault="00FC2384" w:rsidP="00FC2384">
      <w:pPr>
        <w:pStyle w:val="10"/>
        <w:rPr>
          <w:b/>
          <w:bCs/>
        </w:rPr>
      </w:pPr>
    </w:p>
    <w:p w:rsidR="00BC0D92" w:rsidRPr="00FC2384" w:rsidRDefault="00BC0D92" w:rsidP="00CC774C"/>
    <w:p w:rsidR="004400C6" w:rsidRPr="00BC0D92" w:rsidRDefault="00BC0D92" w:rsidP="00BC0D92">
      <w:pPr>
        <w:pStyle w:val="3"/>
        <w:numPr>
          <w:ilvl w:val="0"/>
          <w:numId w:val="28"/>
        </w:numPr>
        <w:rPr>
          <w:lang w:val="zh-Hans" w:eastAsia="zh-Hans"/>
        </w:rPr>
      </w:pPr>
      <w:r w:rsidRPr="00BC0D92">
        <w:rPr>
          <w:lang w:val="zh-Hans" w:eastAsia="zh-Hans"/>
        </w:rPr>
        <w:t>手机端反馈任务</w:t>
      </w:r>
    </w:p>
    <w:p w:rsidR="00BC0D92" w:rsidRDefault="004F2A71" w:rsidP="004F2A71">
      <w:pPr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:http://localhost:8080/</w:t>
      </w:r>
      <w:proofErr w:type="spellStart"/>
      <w:r w:rsidRPr="004F2A71">
        <w:rPr>
          <w:rFonts w:hint="eastAsia"/>
        </w:rPr>
        <w:t>zhenapp</w:t>
      </w:r>
      <w:proofErr w:type="spellEnd"/>
      <w:r w:rsidRPr="004F2A71">
        <w:t>/</w:t>
      </w:r>
      <w:proofErr w:type="spellStart"/>
      <w:r w:rsidRPr="004F2A71">
        <w:t>api</w:t>
      </w:r>
      <w:proofErr w:type="spellEnd"/>
      <w:r w:rsidRPr="004F2A71">
        <w:t>/phone/</w:t>
      </w:r>
      <w:proofErr w:type="spellStart"/>
      <w:r w:rsidRPr="004F2A71">
        <w:t>deleteTask</w:t>
      </w:r>
      <w:proofErr w:type="spellEnd"/>
      <w:r w:rsidRPr="004F2A71">
        <w:t>/task</w:t>
      </w:r>
    </w:p>
    <w:p w:rsidR="00FC2384" w:rsidRDefault="00FC2384" w:rsidP="00FC2384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lastRenderedPageBreak/>
        <w:t>请求参数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FC2384" w:rsidTr="00E5473B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FC2384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Pr="001547CF" w:rsidRDefault="001547CF" w:rsidP="001547CF">
            <w:proofErr w:type="spellStart"/>
            <w:r w:rsidRPr="001547CF">
              <w:t>pid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1547CF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FC2384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C2384" w:rsidRDefault="000A7748" w:rsidP="00E5473B">
            <w:pPr>
              <w:pStyle w:val="10"/>
            </w:pPr>
            <w:r>
              <w:rPr>
                <w:rFonts w:ascii="宋体" w:eastAsia="宋体" w:hAnsi="宋体" w:cs="宋体" w:hint="eastAsia"/>
                <w:lang w:val="zh-Hans"/>
              </w:rPr>
              <w:t>手机号</w:t>
            </w:r>
          </w:p>
        </w:tc>
      </w:tr>
      <w:tr w:rsidR="001547CF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Pr="001547CF" w:rsidRDefault="001547CF" w:rsidP="001547CF">
            <w:pPr>
              <w:rPr>
                <w:highlight w:val="yellow"/>
              </w:rPr>
            </w:pPr>
            <w:r>
              <w:t>visit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Default="001547CF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Default="001547CF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Pr="000A7748" w:rsidRDefault="000A7748" w:rsidP="000A7748">
            <w:pPr>
              <w:rPr>
                <w:rFonts w:hint="eastAsia"/>
              </w:rPr>
            </w:pPr>
            <w:r w:rsidRPr="000A7748">
              <w:t>流量完成情况</w:t>
            </w:r>
          </w:p>
          <w:p w:rsidR="000A7748" w:rsidRPr="000A7748" w:rsidRDefault="000A7748" w:rsidP="000A7748">
            <w:r w:rsidRPr="000A7748">
              <w:t>visit=yes</w:t>
            </w:r>
            <w:r w:rsidRPr="000A7748">
              <w:t>（完成了这个流量）</w:t>
            </w:r>
          </w:p>
          <w:p w:rsidR="000A7748" w:rsidRPr="000A7748" w:rsidRDefault="000A7748" w:rsidP="000A7748">
            <w:r w:rsidRPr="000A7748">
              <w:t>visit=</w:t>
            </w:r>
            <w:proofErr w:type="spellStart"/>
            <w:r w:rsidRPr="000A7748">
              <w:t>notresult</w:t>
            </w:r>
            <w:proofErr w:type="spellEnd"/>
            <w:r w:rsidRPr="000A7748">
              <w:t>（搜索这个任务的时候没有搜索结果）</w:t>
            </w:r>
          </w:p>
          <w:p w:rsidR="000A7748" w:rsidRPr="000A7748" w:rsidRDefault="000A7748" w:rsidP="000A7748">
            <w:r w:rsidRPr="000A7748">
              <w:t>visit=</w:t>
            </w:r>
            <w:proofErr w:type="spellStart"/>
            <w:r w:rsidRPr="000A7748">
              <w:t>notfound</w:t>
            </w:r>
            <w:proofErr w:type="spellEnd"/>
            <w:r w:rsidRPr="000A7748">
              <w:t>（搜索这个任务的时候没有找到这个宝贝）</w:t>
            </w:r>
          </w:p>
          <w:p w:rsidR="000A7748" w:rsidRPr="000A7748" w:rsidRDefault="000A7748" w:rsidP="000A7748">
            <w:r w:rsidRPr="000A7748">
              <w:t>visit=</w:t>
            </w:r>
            <w:proofErr w:type="spellStart"/>
            <w:r w:rsidRPr="000A7748">
              <w:t>notload</w:t>
            </w:r>
            <w:proofErr w:type="spellEnd"/>
            <w:r w:rsidRPr="000A7748">
              <w:t>（搜索这个任务的时候没有加载到任何东西）</w:t>
            </w:r>
          </w:p>
        </w:tc>
      </w:tr>
      <w:tr w:rsidR="001547CF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Pr="001547CF" w:rsidRDefault="001547CF" w:rsidP="001547CF">
            <w:pPr>
              <w:rPr>
                <w:highlight w:val="blue"/>
              </w:rPr>
            </w:pPr>
            <w:r w:rsidRPr="001547CF">
              <w:t>collect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Default="001547CF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Default="001547CF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Pr="000A7748" w:rsidRDefault="000A7748" w:rsidP="000A7748">
            <w:pPr>
              <w:rPr>
                <w:rFonts w:hint="eastAsia"/>
              </w:rPr>
            </w:pPr>
            <w:r w:rsidRPr="000A7748">
              <w:t>收藏完成的情况</w:t>
            </w:r>
          </w:p>
          <w:p w:rsidR="000A7748" w:rsidRPr="000A7748" w:rsidRDefault="000A7748" w:rsidP="000A7748">
            <w:r w:rsidRPr="000A7748">
              <w:t>collect= yes</w:t>
            </w:r>
            <w:r w:rsidRPr="000A7748">
              <w:t>（收藏成功）</w:t>
            </w:r>
          </w:p>
          <w:p w:rsidR="000A7748" w:rsidRPr="000A7748" w:rsidRDefault="000A7748" w:rsidP="000A7748">
            <w:r w:rsidRPr="000A7748">
              <w:t>collect=no</w:t>
            </w:r>
            <w:r w:rsidRPr="000A7748">
              <w:t>（收藏失败）</w:t>
            </w:r>
          </w:p>
          <w:p w:rsidR="000A7748" w:rsidRDefault="000A7748" w:rsidP="000A7748">
            <w:pPr>
              <w:rPr>
                <w:rFonts w:ascii="宋体" w:eastAsia="宋体" w:hAnsi="宋体" w:cs="宋体"/>
                <w:lang w:val="zh-Hans" w:eastAsia="zh-Hans"/>
              </w:rPr>
            </w:pPr>
            <w:r w:rsidRPr="000A7748">
              <w:t xml:space="preserve">collect= </w:t>
            </w:r>
            <w:proofErr w:type="spellStart"/>
            <w:r w:rsidRPr="000A7748">
              <w:t>havecollect</w:t>
            </w:r>
            <w:proofErr w:type="spellEnd"/>
            <w:r w:rsidRPr="000A7748">
              <w:t xml:space="preserve"> </w:t>
            </w:r>
            <w:r w:rsidRPr="000A7748">
              <w:t>（已经收藏过）</w:t>
            </w:r>
          </w:p>
        </w:tc>
      </w:tr>
      <w:tr w:rsidR="001547CF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Pr="001547CF" w:rsidRDefault="001547CF" w:rsidP="001547CF">
            <w:pPr>
              <w:rPr>
                <w:highlight w:val="blue"/>
              </w:rPr>
            </w:pPr>
            <w:r w:rsidRPr="001547CF">
              <w:t>trolley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Default="001547CF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Default="001547CF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547CF" w:rsidRPr="000A7748" w:rsidRDefault="000A7748" w:rsidP="000A7748">
            <w:pPr>
              <w:rPr>
                <w:rFonts w:hint="eastAsia"/>
              </w:rPr>
            </w:pPr>
            <w:r w:rsidRPr="000A7748">
              <w:t>购物车完成情况</w:t>
            </w:r>
          </w:p>
          <w:p w:rsidR="000A7748" w:rsidRPr="000A7748" w:rsidRDefault="000A7748" w:rsidP="000A7748">
            <w:r w:rsidRPr="000A7748">
              <w:t>trolley=yes</w:t>
            </w:r>
            <w:r w:rsidRPr="000A7748">
              <w:t>（加入购物车成功）</w:t>
            </w:r>
          </w:p>
          <w:p w:rsidR="000A7748" w:rsidRDefault="000A7748" w:rsidP="000A7748">
            <w:pPr>
              <w:rPr>
                <w:rFonts w:ascii="宋体" w:eastAsia="宋体" w:hAnsi="宋体" w:cs="宋体"/>
                <w:lang w:val="zh-Hans" w:eastAsia="zh-Hans"/>
              </w:rPr>
            </w:pPr>
            <w:r w:rsidRPr="000A7748">
              <w:t>trolley=no</w:t>
            </w:r>
            <w:r w:rsidRPr="000A7748">
              <w:t>（加入购物车失败）</w:t>
            </w:r>
          </w:p>
        </w:tc>
      </w:tr>
    </w:tbl>
    <w:p w:rsidR="00FC2384" w:rsidRDefault="00FC2384" w:rsidP="00FC2384">
      <w:pPr>
        <w:pStyle w:val="10"/>
        <w:rPr>
          <w:b/>
          <w:bCs/>
        </w:rPr>
      </w:pPr>
    </w:p>
    <w:p w:rsidR="00D920D6" w:rsidRDefault="00D920D6" w:rsidP="00D920D6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tbl>
      <w:tblPr>
        <w:tblW w:w="852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434"/>
        <w:gridCol w:w="1230"/>
        <w:gridCol w:w="5858"/>
      </w:tblGrid>
      <w:tr w:rsidR="00D920D6" w:rsidTr="00877255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20D6" w:rsidRDefault="00D920D6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返回值字段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20D6" w:rsidRDefault="00D920D6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字段类型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20D6" w:rsidRDefault="00D920D6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字段说明</w:t>
            </w:r>
          </w:p>
        </w:tc>
      </w:tr>
      <w:tr w:rsidR="00D920D6" w:rsidTr="00877255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20D6" w:rsidRDefault="00877255" w:rsidP="00E5473B">
            <w:pPr>
              <w:pStyle w:val="10"/>
            </w:pPr>
            <w:r w:rsidRPr="00877255">
              <w:t>feedback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20D6" w:rsidRPr="00CC4DDC" w:rsidRDefault="00877255" w:rsidP="00CC4DDC">
            <w:r w:rsidRPr="00CC4DDC">
              <w:rPr>
                <w:rFonts w:hint="eastAsia"/>
              </w:rPr>
              <w:t>String</w:t>
            </w:r>
          </w:p>
        </w:tc>
        <w:tc>
          <w:tcPr>
            <w:tcW w:w="5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920D6" w:rsidRPr="00CC4DDC" w:rsidRDefault="00CC4DDC" w:rsidP="00CC4DDC">
            <w:r w:rsidRPr="00CC4DDC">
              <w:t>已更新</w:t>
            </w:r>
            <w:r w:rsidRPr="00CC4DDC">
              <w:t>!</w:t>
            </w:r>
            <w:r>
              <w:rPr>
                <w:rFonts w:hint="eastAsia"/>
              </w:rPr>
              <w:t xml:space="preserve">   </w:t>
            </w:r>
            <w:r w:rsidRPr="00CC4DDC">
              <w:t>更新失败</w:t>
            </w:r>
            <w:r w:rsidRPr="00CC4DDC">
              <w:t>!</w:t>
            </w:r>
            <w:r w:rsidRPr="00CC4DDC">
              <w:rPr>
                <w:rFonts w:hint="eastAsia"/>
              </w:rPr>
              <w:t xml:space="preserve">   </w:t>
            </w:r>
            <w:r w:rsidRPr="00CC4DDC">
              <w:t>暂时没有任务</w:t>
            </w:r>
            <w:r w:rsidRPr="00CC4DDC">
              <w:t>!</w:t>
            </w:r>
          </w:p>
        </w:tc>
      </w:tr>
    </w:tbl>
    <w:p w:rsidR="004F2A71" w:rsidRPr="00FC2384" w:rsidRDefault="004F2A71" w:rsidP="004F2A71"/>
    <w:p w:rsidR="00BC0D92" w:rsidRDefault="00BC0D92" w:rsidP="00CC774C">
      <w:pPr>
        <w:rPr>
          <w:rFonts w:ascii="Consolas" w:hAnsi="Consolas" w:cs="Consolas"/>
          <w:color w:val="3F7F5F"/>
          <w:kern w:val="0"/>
          <w:sz w:val="24"/>
          <w:szCs w:val="24"/>
        </w:rPr>
      </w:pPr>
    </w:p>
    <w:p w:rsidR="00BC0D92" w:rsidRPr="00BC0D92" w:rsidRDefault="00BC0D92" w:rsidP="00BC0D92">
      <w:pPr>
        <w:pStyle w:val="3"/>
        <w:numPr>
          <w:ilvl w:val="0"/>
          <w:numId w:val="28"/>
        </w:numPr>
        <w:rPr>
          <w:lang w:val="zh-Hans" w:eastAsia="zh-Hans"/>
        </w:rPr>
      </w:pPr>
      <w:r w:rsidRPr="00BC0D92">
        <w:rPr>
          <w:lang w:val="zh-Hans" w:eastAsia="zh-Hans"/>
        </w:rPr>
        <w:t>手机端获取淘宝账号信息</w:t>
      </w:r>
    </w:p>
    <w:p w:rsidR="004F77BB" w:rsidRDefault="004F77BB" w:rsidP="00870775">
      <w:pPr>
        <w:ind w:left="840"/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</w:t>
      </w:r>
      <w:r w:rsidRPr="004F77BB">
        <w:t xml:space="preserve"> </w:t>
      </w:r>
      <w:r>
        <w:rPr>
          <w:rFonts w:hint="eastAsia"/>
        </w:rPr>
        <w:t>http://localhost:8080/zhenapp</w:t>
      </w:r>
      <w:r w:rsidRPr="004F77BB">
        <w:t>/api/phone/requestAccount/task</w:t>
      </w:r>
    </w:p>
    <w:p w:rsidR="004F77BB" w:rsidRDefault="004F77BB" w:rsidP="004F77BB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tbl>
      <w:tblPr>
        <w:tblW w:w="150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4F77BB" w:rsidTr="006D2DA7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77BB" w:rsidRDefault="004F77BB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77BB" w:rsidRDefault="004F77BB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77BB" w:rsidRDefault="004F77BB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77BB" w:rsidRDefault="004F77BB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4F77BB" w:rsidTr="006D2DA7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77BB" w:rsidRPr="001547CF" w:rsidRDefault="004F77BB" w:rsidP="00E5473B">
            <w:proofErr w:type="spellStart"/>
            <w:r w:rsidRPr="001547CF">
              <w:t>pid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77BB" w:rsidRDefault="004F77BB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77BB" w:rsidRDefault="004F77BB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4F77BB" w:rsidRDefault="004F77BB" w:rsidP="00E5473B">
            <w:pPr>
              <w:pStyle w:val="10"/>
            </w:pPr>
            <w:r>
              <w:rPr>
                <w:rFonts w:ascii="宋体" w:eastAsia="宋体" w:hAnsi="宋体" w:cs="宋体" w:hint="eastAsia"/>
                <w:lang w:val="zh-Hans"/>
              </w:rPr>
              <w:t>手机号</w:t>
            </w:r>
          </w:p>
        </w:tc>
      </w:tr>
    </w:tbl>
    <w:p w:rsidR="004F77BB" w:rsidRDefault="004F77BB" w:rsidP="006D2DA7">
      <w:pPr>
        <w:pStyle w:val="10"/>
        <w:rPr>
          <w:b/>
          <w:bCs/>
        </w:rPr>
      </w:pPr>
    </w:p>
    <w:p w:rsidR="004F77BB" w:rsidRDefault="004F77BB" w:rsidP="006D2DA7">
      <w:pPr>
        <w:pStyle w:val="10"/>
        <w:rPr>
          <w:rFonts w:ascii="宋体" w:eastAsia="宋体" w:hAnsi="宋体" w:cs="宋体" w:hint="eastAsia"/>
          <w:b/>
          <w:bCs/>
          <w:lang w:val="zh-Hans"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p w:rsidR="009B17E8" w:rsidRPr="009B17E8" w:rsidRDefault="009B17E8" w:rsidP="009B17E8">
      <w:pPr>
        <w:rPr>
          <w:rFonts w:hint="eastAsia"/>
        </w:rPr>
      </w:pPr>
      <w:r>
        <w:rPr>
          <w:rFonts w:ascii="宋体" w:eastAsia="宋体" w:hAnsi="宋体" w:cs="宋体" w:hint="eastAsia"/>
          <w:b/>
          <w:bCs/>
          <w:lang w:val="zh-Hans"/>
        </w:rPr>
        <w:t>格式:</w:t>
      </w:r>
      <w:r w:rsidRPr="009B17E8">
        <w:t xml:space="preserve"> </w:t>
      </w:r>
      <w:r w:rsidRPr="009B17E8">
        <w:t>淘宝</w:t>
      </w:r>
      <w:proofErr w:type="gramStart"/>
      <w:r w:rsidRPr="009B17E8">
        <w:t>帐号</w:t>
      </w:r>
      <w:proofErr w:type="gramEnd"/>
      <w:r w:rsidRPr="009B17E8">
        <w:t>|</w:t>
      </w:r>
      <w:proofErr w:type="gramStart"/>
      <w:r w:rsidRPr="009B17E8">
        <w:t>淘宝密码</w:t>
      </w:r>
      <w:proofErr w:type="gramEnd"/>
      <w:r w:rsidRPr="009B17E8">
        <w:t xml:space="preserve"> |</w:t>
      </w:r>
      <w:proofErr w:type="gramStart"/>
      <w:r w:rsidRPr="009B17E8">
        <w:t>帐号</w:t>
      </w:r>
      <w:proofErr w:type="gramEnd"/>
      <w:r w:rsidRPr="009B17E8">
        <w:t>序号</w:t>
      </w:r>
    </w:p>
    <w:p w:rsidR="009B17E8" w:rsidRPr="009B17E8" w:rsidRDefault="009B17E8" w:rsidP="009B17E8">
      <w:pPr>
        <w:rPr>
          <w:rFonts w:hint="eastAsia"/>
        </w:rPr>
      </w:pPr>
      <w:r w:rsidRPr="009B17E8">
        <w:rPr>
          <w:rFonts w:hint="eastAsia"/>
        </w:rPr>
        <w:t>或者</w:t>
      </w:r>
      <w:r>
        <w:rPr>
          <w:rFonts w:hint="eastAsia"/>
        </w:rPr>
        <w:t>：</w:t>
      </w:r>
      <w:r w:rsidRPr="009B17E8">
        <w:rPr>
          <w:rFonts w:hint="eastAsia"/>
        </w:rPr>
        <w:t>未获取到</w:t>
      </w:r>
      <w:proofErr w:type="gramStart"/>
      <w:r w:rsidRPr="009B17E8">
        <w:rPr>
          <w:rFonts w:hint="eastAsia"/>
        </w:rPr>
        <w:t>淘宝账号</w:t>
      </w:r>
      <w:proofErr w:type="gramEnd"/>
      <w:r w:rsidRPr="009B17E8">
        <w:rPr>
          <w:rFonts w:hint="eastAsia"/>
        </w:rPr>
        <w:t>信息</w:t>
      </w:r>
    </w:p>
    <w:p w:rsidR="00BC0D92" w:rsidRDefault="00BC0D92" w:rsidP="00CC774C">
      <w:pPr>
        <w:rPr>
          <w:rFonts w:ascii="Consolas" w:hAnsi="Consolas" w:cs="Consolas"/>
          <w:color w:val="3F7F5F"/>
          <w:kern w:val="0"/>
          <w:sz w:val="24"/>
          <w:szCs w:val="24"/>
        </w:rPr>
      </w:pPr>
    </w:p>
    <w:p w:rsidR="00BC0D92" w:rsidRPr="00BC0D92" w:rsidRDefault="00BC0D92" w:rsidP="00BC0D92">
      <w:pPr>
        <w:pStyle w:val="3"/>
        <w:numPr>
          <w:ilvl w:val="0"/>
          <w:numId w:val="28"/>
        </w:numPr>
        <w:rPr>
          <w:lang w:val="zh-Hans" w:eastAsia="zh-Hans"/>
        </w:rPr>
      </w:pPr>
      <w:r w:rsidRPr="00BC0D92">
        <w:rPr>
          <w:lang w:val="zh-Hans" w:eastAsia="zh-Hans"/>
        </w:rPr>
        <w:lastRenderedPageBreak/>
        <w:t>手机端反馈淘宝账号信息</w:t>
      </w:r>
    </w:p>
    <w:p w:rsidR="00870775" w:rsidRDefault="00870775" w:rsidP="00870775">
      <w:pPr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</w:t>
      </w:r>
      <w:r w:rsidRPr="004F77BB">
        <w:t xml:space="preserve"> </w:t>
      </w:r>
      <w:r>
        <w:rPr>
          <w:rFonts w:hint="eastAsia"/>
        </w:rPr>
        <w:t>http://localhost:8080/zhenapp</w:t>
      </w:r>
      <w:r w:rsidRPr="004F77BB">
        <w:t>/api/phone/requestAccount/task</w:t>
      </w:r>
    </w:p>
    <w:p w:rsidR="00870775" w:rsidRDefault="00870775" w:rsidP="00870775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tbl>
      <w:tblPr>
        <w:tblW w:w="150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870775" w:rsidTr="00E5473B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70775" w:rsidRDefault="00870775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70775" w:rsidRDefault="00870775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70775" w:rsidRDefault="00870775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70775" w:rsidRDefault="00870775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870775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70775" w:rsidRPr="00E338C0" w:rsidRDefault="00E338C0" w:rsidP="00E338C0">
            <w:r w:rsidRPr="00E338C0">
              <w:t>accounted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70775" w:rsidRDefault="00870775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70775" w:rsidRDefault="00870775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70775" w:rsidRPr="004F75C0" w:rsidRDefault="00E338C0" w:rsidP="004F75C0">
            <w:proofErr w:type="gramStart"/>
            <w:r>
              <w:rPr>
                <w:rFonts w:hint="eastAsia"/>
              </w:rPr>
              <w:t>淘宝账号</w:t>
            </w:r>
            <w:proofErr w:type="gramEnd"/>
          </w:p>
        </w:tc>
      </w:tr>
      <w:tr w:rsidR="00E338C0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Pr="00E338C0" w:rsidRDefault="00E338C0" w:rsidP="00E338C0">
            <w:r w:rsidRPr="00E338C0">
              <w:t>problem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Default="00E338C0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Default="00E338C0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Pr="004F75C0" w:rsidRDefault="00E338C0" w:rsidP="004F75C0">
            <w:r>
              <w:rPr>
                <w:rFonts w:hint="eastAsia"/>
              </w:rPr>
              <w:t>返</w:t>
            </w:r>
            <w:proofErr w:type="gramStart"/>
            <w:r>
              <w:rPr>
                <w:rFonts w:hint="eastAsia"/>
              </w:rPr>
              <w:t>馈</w:t>
            </w:r>
            <w:proofErr w:type="gramEnd"/>
            <w:r>
              <w:rPr>
                <w:rFonts w:hint="eastAsia"/>
              </w:rPr>
              <w:t>状况</w:t>
            </w:r>
          </w:p>
        </w:tc>
      </w:tr>
    </w:tbl>
    <w:p w:rsidR="00870775" w:rsidRDefault="00870775" w:rsidP="00870775">
      <w:pPr>
        <w:pStyle w:val="10"/>
        <w:rPr>
          <w:b/>
          <w:bCs/>
        </w:rPr>
      </w:pPr>
    </w:p>
    <w:p w:rsidR="00870775" w:rsidRDefault="00870775" w:rsidP="00870775">
      <w:pPr>
        <w:pStyle w:val="10"/>
        <w:rPr>
          <w:rFonts w:ascii="宋体" w:eastAsia="宋体" w:hAnsi="宋体" w:cs="宋体" w:hint="eastAsia"/>
          <w:b/>
          <w:bCs/>
          <w:lang w:val="zh-Hans"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tbl>
      <w:tblPr>
        <w:tblW w:w="150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E338C0" w:rsidTr="00E5473B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Default="00E338C0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Default="00E338C0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Default="00E338C0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Default="00E338C0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E338C0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Pr="001547CF" w:rsidRDefault="00E338C0" w:rsidP="00E5473B">
            <w:r w:rsidRPr="004F75C0">
              <w:t>return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Default="00E338C0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Default="00E338C0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338C0" w:rsidRPr="004F75C0" w:rsidRDefault="00E338C0" w:rsidP="00E5473B">
            <w:r w:rsidRPr="004F75C0">
              <w:t>success</w:t>
            </w:r>
            <w:r>
              <w:t>：</w:t>
            </w:r>
            <w:r>
              <w:rPr>
                <w:rFonts w:hint="eastAsia"/>
              </w:rPr>
              <w:t>返回成功</w:t>
            </w:r>
            <w:r w:rsidRPr="004F75C0">
              <w:rPr>
                <w:rFonts w:hint="eastAsia"/>
              </w:rPr>
              <w:t xml:space="preserve">    </w:t>
            </w:r>
            <w:r w:rsidRPr="004F75C0">
              <w:t>为查询到该账号信息或该账号信息</w:t>
            </w:r>
            <w:proofErr w:type="gramStart"/>
            <w:r w:rsidRPr="004F75C0">
              <w:t>不</w:t>
            </w:r>
            <w:proofErr w:type="gramEnd"/>
            <w:r w:rsidRPr="004F75C0">
              <w:t>唯一</w:t>
            </w:r>
            <w:r>
              <w:t>：</w:t>
            </w:r>
            <w:r>
              <w:rPr>
                <w:rFonts w:hint="eastAsia"/>
              </w:rPr>
              <w:t>返回失败</w:t>
            </w:r>
          </w:p>
        </w:tc>
      </w:tr>
    </w:tbl>
    <w:p w:rsidR="00BC0D92" w:rsidRPr="00E338C0" w:rsidRDefault="00BC0D92" w:rsidP="00CC774C">
      <w:pPr>
        <w:rPr>
          <w:rFonts w:ascii="Consolas" w:hAnsi="Consolas" w:cs="Consolas"/>
          <w:color w:val="3F7F5F"/>
          <w:kern w:val="0"/>
          <w:sz w:val="24"/>
          <w:szCs w:val="24"/>
          <w:lang w:eastAsia="zh-Hans"/>
        </w:rPr>
      </w:pPr>
    </w:p>
    <w:p w:rsidR="00BC0D92" w:rsidRDefault="00BC0D92" w:rsidP="00CC774C"/>
    <w:p w:rsidR="00BC0D92" w:rsidRDefault="00BC0D92" w:rsidP="00CC774C"/>
    <w:p w:rsidR="00BC0D92" w:rsidRPr="00BC0D92" w:rsidRDefault="00BC0D92" w:rsidP="00BC0D92">
      <w:pPr>
        <w:pStyle w:val="3"/>
        <w:numPr>
          <w:ilvl w:val="0"/>
          <w:numId w:val="28"/>
        </w:numPr>
        <w:rPr>
          <w:lang w:val="zh-Hans" w:eastAsia="zh-Hans"/>
        </w:rPr>
      </w:pPr>
      <w:r w:rsidRPr="00BC0D92">
        <w:rPr>
          <w:lang w:val="zh-Hans" w:eastAsia="zh-Hans"/>
        </w:rPr>
        <w:t>设置一键换号</w:t>
      </w:r>
    </w:p>
    <w:p w:rsidR="006C316A" w:rsidRDefault="006C316A" w:rsidP="006C316A">
      <w:pPr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</w:t>
      </w:r>
      <w:r w:rsidRPr="004F77BB">
        <w:t xml:space="preserve"> </w:t>
      </w:r>
      <w:r>
        <w:rPr>
          <w:rFonts w:hint="eastAsia"/>
        </w:rPr>
        <w:t>http://localhost:8080/zhenapp</w:t>
      </w:r>
      <w:r w:rsidRPr="004F77BB">
        <w:t>/api/phone/requestAccount/task</w:t>
      </w:r>
    </w:p>
    <w:p w:rsidR="006C316A" w:rsidRDefault="006C316A" w:rsidP="006C316A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tbl>
      <w:tblPr>
        <w:tblW w:w="150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6C316A" w:rsidTr="00E5473B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16A" w:rsidRDefault="006C316A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16A" w:rsidRDefault="006C316A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16A" w:rsidRDefault="006C316A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16A" w:rsidRDefault="006C316A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6C316A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16A" w:rsidRPr="00E338C0" w:rsidRDefault="00F44E69" w:rsidP="00E5473B">
            <w:proofErr w:type="spellStart"/>
            <w:r w:rsidRPr="00F44E69">
              <w:t>pid</w:t>
            </w:r>
            <w:proofErr w:type="spellEnd"/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16A" w:rsidRDefault="006C316A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16A" w:rsidRDefault="006C316A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6C316A" w:rsidRPr="004F75C0" w:rsidRDefault="00A006C5" w:rsidP="00E5473B">
            <w:r>
              <w:rPr>
                <w:rFonts w:hint="eastAsia"/>
              </w:rPr>
              <w:t>手机编号</w:t>
            </w:r>
          </w:p>
        </w:tc>
      </w:tr>
    </w:tbl>
    <w:p w:rsidR="00F44E69" w:rsidRDefault="00F44E69" w:rsidP="006C316A">
      <w:pPr>
        <w:pStyle w:val="10"/>
        <w:rPr>
          <w:rFonts w:ascii="宋体" w:eastAsia="宋体" w:hAnsi="宋体" w:cs="宋体" w:hint="eastAsia"/>
          <w:b/>
          <w:bCs/>
          <w:lang w:val="zh-Hans"/>
        </w:rPr>
      </w:pPr>
    </w:p>
    <w:p w:rsidR="006C316A" w:rsidRDefault="006C316A" w:rsidP="006C316A">
      <w:pPr>
        <w:pStyle w:val="10"/>
        <w:rPr>
          <w:rFonts w:ascii="宋体" w:eastAsia="宋体" w:hAnsi="宋体" w:cs="宋体" w:hint="eastAsia"/>
          <w:b/>
          <w:bCs/>
          <w:lang w:val="zh-Hans"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p w:rsidR="001E1BB1" w:rsidRDefault="00C42D0F" w:rsidP="00BC0D92">
      <w:pPr>
        <w:rPr>
          <w:rFonts w:hint="eastAsia"/>
          <w:lang w:val="zh-Hans"/>
        </w:rPr>
      </w:pPr>
      <w:r>
        <w:rPr>
          <w:rFonts w:hint="eastAsia"/>
          <w:lang w:val="zh-Hans"/>
        </w:rPr>
        <w:t>格式：</w:t>
      </w:r>
      <w:r w:rsidRPr="00C42D0F">
        <w:rPr>
          <w:lang w:val="zh-Hans"/>
        </w:rPr>
        <w:t>nochange</w:t>
      </w:r>
    </w:p>
    <w:p w:rsidR="001E1BB1" w:rsidRDefault="00C42D0F" w:rsidP="00BC0D92">
      <w:pPr>
        <w:rPr>
          <w:rFonts w:hint="eastAsia"/>
        </w:rPr>
      </w:pPr>
      <w:r w:rsidRPr="009B17E8">
        <w:t>淘宝</w:t>
      </w:r>
      <w:proofErr w:type="gramStart"/>
      <w:r w:rsidRPr="009B17E8">
        <w:t>帐号</w:t>
      </w:r>
      <w:proofErr w:type="gramEnd"/>
      <w:r w:rsidRPr="009B17E8">
        <w:t>|</w:t>
      </w:r>
      <w:proofErr w:type="gramStart"/>
      <w:r w:rsidRPr="009B17E8">
        <w:t>淘宝密码</w:t>
      </w:r>
      <w:proofErr w:type="gramEnd"/>
      <w:r w:rsidRPr="009B17E8">
        <w:t xml:space="preserve"> |</w:t>
      </w:r>
      <w:proofErr w:type="gramStart"/>
      <w:r w:rsidRPr="009B17E8">
        <w:t>帐号</w:t>
      </w:r>
      <w:proofErr w:type="gramEnd"/>
      <w:r w:rsidRPr="009B17E8">
        <w:t>序号</w:t>
      </w:r>
      <w:r w:rsidRPr="009B17E8">
        <w:t>|</w:t>
      </w:r>
      <w:r w:rsidRPr="009B17E8">
        <w:t>附加标记</w:t>
      </w:r>
    </w:p>
    <w:p w:rsidR="00AF52FD" w:rsidRDefault="00AF52FD" w:rsidP="00BC0D92">
      <w:pPr>
        <w:rPr>
          <w:lang w:val="zh-Hans"/>
        </w:rPr>
      </w:pPr>
    </w:p>
    <w:p w:rsidR="00BC0D92" w:rsidRPr="00BC0D92" w:rsidRDefault="00BC0D92" w:rsidP="00BC0D92">
      <w:pPr>
        <w:rPr>
          <w:lang w:val="zh-Hans"/>
        </w:rPr>
      </w:pPr>
    </w:p>
    <w:p w:rsidR="00BC0D92" w:rsidRPr="00BC0D92" w:rsidRDefault="00BC0D92" w:rsidP="00BC0D92">
      <w:pPr>
        <w:pStyle w:val="3"/>
        <w:numPr>
          <w:ilvl w:val="0"/>
          <w:numId w:val="28"/>
        </w:numPr>
        <w:rPr>
          <w:lang w:val="zh-Hans" w:eastAsia="zh-Hans"/>
        </w:rPr>
      </w:pPr>
      <w:r w:rsidRPr="00BC0D92">
        <w:rPr>
          <w:lang w:val="zh-Hans" w:eastAsia="zh-Hans"/>
        </w:rPr>
        <w:t>手机端下载脚本文件</w:t>
      </w:r>
    </w:p>
    <w:p w:rsidR="00571FFB" w:rsidRDefault="00571FFB" w:rsidP="00571FFB">
      <w:pPr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</w:t>
      </w:r>
      <w:r w:rsidRPr="004F77BB">
        <w:t xml:space="preserve"> </w:t>
      </w:r>
      <w:r>
        <w:rPr>
          <w:rFonts w:hint="eastAsia"/>
        </w:rPr>
        <w:t>http://localhost:8080/zhenapp</w:t>
      </w:r>
      <w:r w:rsidRPr="00571FFB">
        <w:t>/api/phone/down</w:t>
      </w:r>
    </w:p>
    <w:p w:rsidR="00571FFB" w:rsidRDefault="00571FFB" w:rsidP="00571FFB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请求参数</w:t>
      </w:r>
    </w:p>
    <w:tbl>
      <w:tblPr>
        <w:tblW w:w="15052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363"/>
        <w:gridCol w:w="699"/>
        <w:gridCol w:w="1305"/>
        <w:gridCol w:w="11685"/>
      </w:tblGrid>
      <w:tr w:rsidR="00571FFB" w:rsidTr="00E5473B">
        <w:trPr>
          <w:cantSplit/>
          <w:trHeight w:val="6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1FFB" w:rsidRDefault="00571FFB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参数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1FFB" w:rsidRDefault="00571FFB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必需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1FFB" w:rsidRDefault="00571FFB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类型及范围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1FFB" w:rsidRDefault="00571FFB" w:rsidP="00E5473B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说明</w:t>
            </w:r>
          </w:p>
        </w:tc>
      </w:tr>
      <w:tr w:rsidR="00571FFB" w:rsidTr="00E5473B">
        <w:trPr>
          <w:cantSplit/>
          <w:trHeight w:val="320"/>
        </w:trPr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1FFB" w:rsidRPr="00E338C0" w:rsidRDefault="001B18A2" w:rsidP="00E5473B">
            <w:r w:rsidRPr="001B18A2">
              <w:lastRenderedPageBreak/>
              <w:t>name</w:t>
            </w:r>
          </w:p>
        </w:tc>
        <w:tc>
          <w:tcPr>
            <w:tcW w:w="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1FFB" w:rsidRDefault="00571FFB" w:rsidP="00E5473B">
            <w:pPr>
              <w:pStyle w:val="10"/>
            </w:pPr>
            <w:r>
              <w:t>true</w:t>
            </w:r>
          </w:p>
        </w:tc>
        <w:tc>
          <w:tcPr>
            <w:tcW w:w="1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1FFB" w:rsidRDefault="00571FFB" w:rsidP="00E5473B">
            <w:pPr>
              <w:pStyle w:val="10"/>
            </w:pPr>
            <w:r>
              <w:t>string</w:t>
            </w:r>
          </w:p>
        </w:tc>
        <w:tc>
          <w:tcPr>
            <w:tcW w:w="1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1FFB" w:rsidRPr="004F75C0" w:rsidRDefault="001B18A2" w:rsidP="00E5473B">
            <w:r>
              <w:rPr>
                <w:rFonts w:hint="eastAsia"/>
              </w:rPr>
              <w:t>脚本文件名</w:t>
            </w:r>
          </w:p>
        </w:tc>
      </w:tr>
    </w:tbl>
    <w:p w:rsidR="00571FFB" w:rsidRDefault="00571FFB" w:rsidP="00571FFB">
      <w:pPr>
        <w:pStyle w:val="10"/>
        <w:ind w:left="1260"/>
        <w:rPr>
          <w:rFonts w:ascii="宋体" w:eastAsia="宋体" w:hAnsi="宋体" w:cs="宋体" w:hint="eastAsia"/>
          <w:b/>
          <w:bCs/>
          <w:lang w:val="zh-Hans"/>
        </w:rPr>
      </w:pPr>
    </w:p>
    <w:p w:rsidR="00571FFB" w:rsidRDefault="00571FFB" w:rsidP="00571FFB">
      <w:pPr>
        <w:pStyle w:val="10"/>
        <w:rPr>
          <w:rFonts w:ascii="宋体" w:eastAsia="宋体" w:hAnsi="宋体" w:cs="宋体" w:hint="eastAsia"/>
          <w:b/>
          <w:bCs/>
          <w:lang w:val="zh-Hans"/>
        </w:rPr>
      </w:pPr>
      <w:r>
        <w:rPr>
          <w:rFonts w:ascii="宋体" w:eastAsia="宋体" w:hAnsi="宋体" w:cs="宋体"/>
          <w:b/>
          <w:bCs/>
          <w:lang w:val="zh-Hans" w:eastAsia="zh-Hans"/>
        </w:rPr>
        <w:t>返回字段说明</w:t>
      </w:r>
    </w:p>
    <w:p w:rsidR="00BC0D92" w:rsidRDefault="008D2FA1" w:rsidP="00CC774C">
      <w:pPr>
        <w:rPr>
          <w:rFonts w:hint="eastAsia"/>
        </w:rPr>
      </w:pPr>
      <w:r>
        <w:rPr>
          <w:rFonts w:hint="eastAsia"/>
          <w:lang w:val="zh-Hans"/>
        </w:rPr>
        <w:t>无返回值，直接返回文件</w:t>
      </w:r>
    </w:p>
    <w:p w:rsidR="00BC0D92" w:rsidRDefault="00BC0D92" w:rsidP="00CC774C"/>
    <w:p w:rsidR="00BC0D92" w:rsidRDefault="00BC0D92" w:rsidP="00CC774C"/>
    <w:p w:rsidR="00BC0D92" w:rsidRDefault="00BC0D92" w:rsidP="00BC0D92">
      <w:pPr>
        <w:pStyle w:val="2"/>
        <w:numPr>
          <w:ilvl w:val="0"/>
          <w:numId w:val="10"/>
        </w:numPr>
      </w:pPr>
      <w:r>
        <w:rPr>
          <w:rFonts w:hint="eastAsia"/>
        </w:rPr>
        <w:t>定时任务调用的接口</w:t>
      </w:r>
    </w:p>
    <w:p w:rsidR="00BC0D92" w:rsidRPr="00CE2D36" w:rsidRDefault="00BC0D92" w:rsidP="00CE2D36">
      <w:pPr>
        <w:pStyle w:val="3"/>
        <w:numPr>
          <w:ilvl w:val="0"/>
          <w:numId w:val="29"/>
        </w:numPr>
        <w:rPr>
          <w:lang w:val="zh-Hans" w:eastAsia="zh-Hans"/>
        </w:rPr>
      </w:pPr>
      <w:r w:rsidRPr="00C7167C">
        <w:rPr>
          <w:rFonts w:hint="eastAsia"/>
          <w:lang w:val="zh-Hans" w:eastAsia="zh-Hans"/>
        </w:rPr>
        <w:t>检查是否已终止</w:t>
      </w:r>
    </w:p>
    <w:p w:rsidR="00CE2D36" w:rsidRDefault="00CE2D36" w:rsidP="00CE2D36">
      <w:pPr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</w:t>
      </w:r>
      <w:r w:rsidRPr="004F77BB">
        <w:t xml:space="preserve"> </w:t>
      </w:r>
      <w:r>
        <w:rPr>
          <w:rFonts w:hint="eastAsia"/>
        </w:rPr>
        <w:t>http://localhost:8080/zhenapp</w:t>
      </w:r>
      <w:r w:rsidRPr="00CE2D36">
        <w:t>/api/platform/updateTaskstateByTiming</w:t>
      </w:r>
    </w:p>
    <w:p w:rsidR="00C7167C" w:rsidRDefault="00647BC2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首先查询出</w:t>
      </w:r>
      <w:r w:rsidR="00F31AD2">
        <w:rPr>
          <w:rFonts w:hint="eastAsia"/>
        </w:rPr>
        <w:t>终止中的订单</w:t>
      </w:r>
    </w:p>
    <w:p w:rsidR="00F31AD2" w:rsidRDefault="00480315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如果没有终止中的订单直接结束，如果有终止中的订单</w:t>
      </w:r>
    </w:p>
    <w:p w:rsidR="009D1E4E" w:rsidRDefault="009D1E4E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查询终止中</w:t>
      </w:r>
      <w:proofErr w:type="gramStart"/>
      <w:r>
        <w:rPr>
          <w:rFonts w:hint="eastAsia"/>
        </w:rPr>
        <w:t>的订单的订单</w:t>
      </w:r>
      <w:proofErr w:type="gramEnd"/>
      <w:r>
        <w:rPr>
          <w:rFonts w:hint="eastAsia"/>
        </w:rPr>
        <w:t>创建人和</w:t>
      </w:r>
      <w:r>
        <w:rPr>
          <w:rFonts w:hint="eastAsia"/>
        </w:rPr>
        <w:t xml:space="preserve"> </w:t>
      </w:r>
      <w:r w:rsidR="00583279">
        <w:rPr>
          <w:rFonts w:hint="eastAsia"/>
        </w:rPr>
        <w:t>创建人所属代理的单价信息</w:t>
      </w:r>
    </w:p>
    <w:p w:rsidR="00583279" w:rsidRDefault="006A43D9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查询执行中的订单数</w:t>
      </w:r>
    </w:p>
    <w:p w:rsidR="006A43D9" w:rsidRDefault="006A43D9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如果执行中的订单数为</w:t>
      </w:r>
      <w:r>
        <w:rPr>
          <w:rFonts w:hint="eastAsia"/>
        </w:rPr>
        <w:t>0</w:t>
      </w:r>
    </w:p>
    <w:p w:rsidR="006A43D9" w:rsidRDefault="006A43D9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修改订单状态为已终止</w:t>
      </w:r>
    </w:p>
    <w:p w:rsidR="00265A6E" w:rsidRDefault="00265A6E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查询执行终止的详情任务所消耗的积分数</w:t>
      </w:r>
    </w:p>
    <w:p w:rsidR="00486FF8" w:rsidRDefault="00486FF8" w:rsidP="00486FF8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查询执行失败的</w:t>
      </w:r>
      <w:r>
        <w:rPr>
          <w:rFonts w:hint="eastAsia"/>
        </w:rPr>
        <w:t>详情任务所消耗的积分数</w:t>
      </w:r>
    </w:p>
    <w:p w:rsidR="00486FF8" w:rsidRDefault="007F2A7C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t>查询出执行完成的收藏数和加购数</w:t>
      </w:r>
      <w:r w:rsidR="005B7806">
        <w:t>，判断出完成数量较大的数值</w:t>
      </w:r>
    </w:p>
    <w:p w:rsidR="005B7806" w:rsidRDefault="005B7806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调用第一个手机网站的接口查询出该订单完成的流量数，并更新数据库完成数</w:t>
      </w:r>
    </w:p>
    <w:p w:rsidR="005B7806" w:rsidRDefault="005B7806" w:rsidP="00F31AD2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判断完成流量数与完成收藏和</w:t>
      </w:r>
      <w:proofErr w:type="gramStart"/>
      <w:r>
        <w:rPr>
          <w:rFonts w:hint="eastAsia"/>
        </w:rPr>
        <w:t>加购较大</w:t>
      </w:r>
      <w:proofErr w:type="gramEnd"/>
      <w:r>
        <w:rPr>
          <w:rFonts w:hint="eastAsia"/>
        </w:rPr>
        <w:t>的数值</w:t>
      </w:r>
    </w:p>
    <w:p w:rsidR="00C7167C" w:rsidRDefault="005B7806" w:rsidP="00347AD3">
      <w:pPr>
        <w:pStyle w:val="a6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将执行终止的任务需要返回的积分，执行失败的任务需要返回的积分，显示的未完成流量所消耗的积分数，反馈给用户，并记录积分明细</w:t>
      </w:r>
    </w:p>
    <w:p w:rsidR="00347AD3" w:rsidRDefault="00347AD3" w:rsidP="00347AD3">
      <w:pPr>
        <w:pStyle w:val="a6"/>
        <w:ind w:left="360" w:firstLineChars="0" w:firstLine="0"/>
      </w:pPr>
    </w:p>
    <w:p w:rsidR="00BC0D92" w:rsidRPr="00C7167C" w:rsidRDefault="00BC0D92" w:rsidP="00C7167C">
      <w:pPr>
        <w:pStyle w:val="3"/>
        <w:numPr>
          <w:ilvl w:val="0"/>
          <w:numId w:val="29"/>
        </w:numPr>
        <w:rPr>
          <w:lang w:val="zh-Hans" w:eastAsia="zh-Hans"/>
        </w:rPr>
      </w:pPr>
      <w:r w:rsidRPr="00C7167C">
        <w:rPr>
          <w:rFonts w:hint="eastAsia"/>
          <w:lang w:val="zh-Hans" w:eastAsia="zh-Hans"/>
        </w:rPr>
        <w:t>检查是否已完成</w:t>
      </w:r>
    </w:p>
    <w:p w:rsidR="00BC0561" w:rsidRDefault="00BC0561" w:rsidP="00BC0561">
      <w:pPr>
        <w:rPr>
          <w:rFonts w:hint="eastAsia"/>
        </w:rPr>
      </w:pPr>
      <w:r w:rsidRPr="004F2A71">
        <w:rPr>
          <w:rFonts w:hint="eastAsia"/>
        </w:rPr>
        <w:t>请求地址</w:t>
      </w:r>
      <w:r w:rsidRPr="004F2A71">
        <w:rPr>
          <w:rFonts w:hint="eastAsia"/>
        </w:rPr>
        <w:t>:</w:t>
      </w:r>
      <w:r w:rsidRPr="004F77BB">
        <w:t xml:space="preserve"> </w:t>
      </w:r>
      <w:r>
        <w:rPr>
          <w:rFonts w:hint="eastAsia"/>
        </w:rPr>
        <w:t>http://localhost:8080/zhenapp</w:t>
      </w:r>
      <w:r w:rsidR="000B6D07" w:rsidRPr="000B6D07">
        <w:t>/api/platform/cyclecheckTask</w:t>
      </w:r>
    </w:p>
    <w:p w:rsidR="00BC0D92" w:rsidRDefault="00A915FA" w:rsidP="00817913">
      <w:pPr>
        <w:pStyle w:val="a6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首先查询</w:t>
      </w:r>
      <w:r w:rsidR="00817913">
        <w:rPr>
          <w:rFonts w:hint="eastAsia"/>
        </w:rPr>
        <w:t>出</w:t>
      </w:r>
      <w:r>
        <w:rPr>
          <w:rFonts w:hint="eastAsia"/>
        </w:rPr>
        <w:t>运行中的订单</w:t>
      </w:r>
    </w:p>
    <w:p w:rsidR="00817913" w:rsidRDefault="00680EAA" w:rsidP="00817913">
      <w:pPr>
        <w:pStyle w:val="a6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查询订单拆分的详情订单状态</w:t>
      </w:r>
      <w:r w:rsidR="00A373DA">
        <w:rPr>
          <w:rFonts w:hint="eastAsia"/>
        </w:rPr>
        <w:t>为</w:t>
      </w:r>
      <w:r>
        <w:rPr>
          <w:rFonts w:hint="eastAsia"/>
        </w:rPr>
        <w:t>执行完成，执行终止，执行失败</w:t>
      </w:r>
      <w:r w:rsidR="00460781">
        <w:rPr>
          <w:rFonts w:hint="eastAsia"/>
        </w:rPr>
        <w:t>的总数</w:t>
      </w:r>
    </w:p>
    <w:p w:rsidR="004B4499" w:rsidRDefault="004B4499" w:rsidP="00817913">
      <w:pPr>
        <w:pStyle w:val="a6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如果该总数和订单的收藏数加购数之和相等即完成</w:t>
      </w:r>
      <w:proofErr w:type="gramStart"/>
      <w:r>
        <w:rPr>
          <w:rFonts w:hint="eastAsia"/>
        </w:rPr>
        <w:t>了加购和</w:t>
      </w:r>
      <w:proofErr w:type="gramEnd"/>
      <w:r>
        <w:rPr>
          <w:rFonts w:hint="eastAsia"/>
        </w:rPr>
        <w:t>收藏任务</w:t>
      </w:r>
    </w:p>
    <w:p w:rsidR="005E26E6" w:rsidRDefault="005E26E6" w:rsidP="00817913">
      <w:pPr>
        <w:pStyle w:val="a6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查询该订单需要完成的流量数</w:t>
      </w:r>
      <w:r w:rsidR="004F03C6">
        <w:rPr>
          <w:rFonts w:hint="eastAsia"/>
        </w:rPr>
        <w:t>，再调用接口查询完成的流量数</w:t>
      </w:r>
      <w:r w:rsidR="00B27C9F">
        <w:rPr>
          <w:rFonts w:hint="eastAsia"/>
        </w:rPr>
        <w:t>，当两者相等即流量任务完成</w:t>
      </w:r>
    </w:p>
    <w:p w:rsidR="00B27C9F" w:rsidRPr="00BC0561" w:rsidRDefault="00652AB6" w:rsidP="00817913">
      <w:pPr>
        <w:pStyle w:val="a6"/>
        <w:numPr>
          <w:ilvl w:val="0"/>
          <w:numId w:val="39"/>
        </w:numPr>
        <w:ind w:firstLineChars="0"/>
      </w:pPr>
      <w:r>
        <w:rPr>
          <w:rFonts w:hint="eastAsia"/>
        </w:rPr>
        <w:t>查询该订单失败需要返回的积分</w:t>
      </w:r>
      <w:r w:rsidR="004940CF">
        <w:rPr>
          <w:rFonts w:hint="eastAsia"/>
        </w:rPr>
        <w:t>，返回给用户，并记录积分明细</w:t>
      </w:r>
    </w:p>
    <w:p w:rsidR="00C7167C" w:rsidRDefault="00C7167C" w:rsidP="00CC774C"/>
    <w:p w:rsidR="00C7167C" w:rsidRDefault="00C7167C" w:rsidP="00CC774C"/>
    <w:p w:rsidR="00BC0D92" w:rsidRPr="00C7167C" w:rsidRDefault="00BC0D92" w:rsidP="00C7167C">
      <w:pPr>
        <w:pStyle w:val="3"/>
        <w:numPr>
          <w:ilvl w:val="0"/>
          <w:numId w:val="29"/>
        </w:numPr>
        <w:rPr>
          <w:lang w:val="zh-Hans" w:eastAsia="zh-Hans"/>
        </w:rPr>
      </w:pPr>
      <w:r w:rsidRPr="00C7167C">
        <w:rPr>
          <w:rFonts w:hint="eastAsia"/>
          <w:lang w:val="zh-Hans" w:eastAsia="zh-Hans"/>
        </w:rPr>
        <w:lastRenderedPageBreak/>
        <w:t>凌晨处理任务完成情况</w:t>
      </w:r>
    </w:p>
    <w:p w:rsidR="00BC0D92" w:rsidRDefault="0093589A" w:rsidP="00CC774C">
      <w:r>
        <w:rPr>
          <w:rFonts w:hint="eastAsia"/>
        </w:rPr>
        <w:t>每天</w:t>
      </w:r>
      <w:r>
        <w:rPr>
          <w:rFonts w:hint="eastAsia"/>
        </w:rPr>
        <w:t>0</w:t>
      </w:r>
      <w:r>
        <w:rPr>
          <w:rFonts w:hint="eastAsia"/>
        </w:rPr>
        <w:t>点</w:t>
      </w:r>
      <w:r>
        <w:rPr>
          <w:rFonts w:hint="eastAsia"/>
        </w:rPr>
        <w:t>1</w:t>
      </w:r>
      <w:r>
        <w:rPr>
          <w:rFonts w:hint="eastAsia"/>
        </w:rPr>
        <w:t>分</w:t>
      </w:r>
      <w:r w:rsidR="008561C3">
        <w:rPr>
          <w:rFonts w:hint="eastAsia"/>
        </w:rPr>
        <w:t>自</w:t>
      </w:r>
      <w:r>
        <w:rPr>
          <w:rFonts w:hint="eastAsia"/>
        </w:rPr>
        <w:t>动检查</w:t>
      </w:r>
    </w:p>
    <w:p w:rsidR="00BC0D92" w:rsidRDefault="00033782" w:rsidP="00CC774C">
      <w:pPr>
        <w:rPr>
          <w:rFonts w:hint="eastAsia"/>
        </w:rPr>
      </w:pPr>
      <w:r>
        <w:rPr>
          <w:rFonts w:hint="eastAsia"/>
        </w:rPr>
        <w:t>首先处理执行中的任务</w:t>
      </w:r>
    </w:p>
    <w:p w:rsidR="00033782" w:rsidRDefault="00033782" w:rsidP="009E6333">
      <w:pPr>
        <w:pStyle w:val="a6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查询出前一</w:t>
      </w:r>
      <w:r w:rsidRPr="009E6333">
        <w:rPr>
          <w:rFonts w:hint="eastAsia"/>
        </w:rPr>
        <w:t>天</w:t>
      </w:r>
      <w:r w:rsidR="009D6E13" w:rsidRPr="009E6333">
        <w:t>状态为待分配（</w:t>
      </w:r>
      <w:r w:rsidR="009D6E13" w:rsidRPr="009E6333">
        <w:t>15</w:t>
      </w:r>
      <w:r w:rsidR="009D6E13" w:rsidRPr="009E6333">
        <w:t>）</w:t>
      </w:r>
      <w:r w:rsidR="009D6E13" w:rsidRPr="009E6333">
        <w:t xml:space="preserve"> </w:t>
      </w:r>
      <w:r w:rsidR="009D6E13" w:rsidRPr="009E6333">
        <w:t>和运行中（</w:t>
      </w:r>
      <w:r w:rsidR="009D6E13" w:rsidRPr="009E6333">
        <w:t>16</w:t>
      </w:r>
      <w:r w:rsidR="009D6E13" w:rsidRPr="009E6333">
        <w:t>）的任务</w:t>
      </w:r>
    </w:p>
    <w:p w:rsidR="009E6333" w:rsidRDefault="009E6333" w:rsidP="009E6333">
      <w:pPr>
        <w:pStyle w:val="a6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将该任务状态更新为已完成</w:t>
      </w:r>
    </w:p>
    <w:p w:rsidR="009E6333" w:rsidRDefault="002B122F" w:rsidP="009E6333">
      <w:pPr>
        <w:pStyle w:val="a6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查询出</w:t>
      </w:r>
      <w:r w:rsidR="009E6333">
        <w:rPr>
          <w:rFonts w:hint="eastAsia"/>
        </w:rPr>
        <w:t>该任务</w:t>
      </w:r>
      <w:proofErr w:type="gramStart"/>
      <w:r w:rsidR="009E6333">
        <w:rPr>
          <w:rFonts w:hint="eastAsia"/>
        </w:rPr>
        <w:t>加购失败</w:t>
      </w:r>
      <w:proofErr w:type="gramEnd"/>
      <w:r w:rsidR="009E6333">
        <w:rPr>
          <w:rFonts w:hint="eastAsia"/>
        </w:rPr>
        <w:t>收藏失败</w:t>
      </w:r>
      <w:r>
        <w:rPr>
          <w:rFonts w:hint="eastAsia"/>
        </w:rPr>
        <w:t>所消耗的积分</w:t>
      </w:r>
      <w:r w:rsidR="00D832E1">
        <w:rPr>
          <w:rFonts w:hint="eastAsia"/>
        </w:rPr>
        <w:t>，默认流量任务全部完成</w:t>
      </w:r>
    </w:p>
    <w:p w:rsidR="002B122F" w:rsidRDefault="002B122F" w:rsidP="009E6333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返还用户积分，添加积分记录</w:t>
      </w:r>
    </w:p>
    <w:p w:rsidR="00BC0D92" w:rsidRDefault="00BC0D92" w:rsidP="00CC774C">
      <w:pPr>
        <w:rPr>
          <w:rFonts w:hint="eastAsia"/>
        </w:rPr>
      </w:pPr>
    </w:p>
    <w:p w:rsidR="00D1511D" w:rsidRDefault="00D1511D" w:rsidP="00CC774C">
      <w:pPr>
        <w:rPr>
          <w:rFonts w:hint="eastAsia"/>
        </w:rPr>
      </w:pPr>
      <w:r>
        <w:rPr>
          <w:rFonts w:hint="eastAsia"/>
        </w:rPr>
        <w:t>再处理执行中的任务</w:t>
      </w:r>
    </w:p>
    <w:p w:rsidR="00D1511D" w:rsidRDefault="00D1511D" w:rsidP="00D1511D">
      <w:pPr>
        <w:pStyle w:val="a6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查询出终止中的任务</w:t>
      </w:r>
    </w:p>
    <w:p w:rsidR="00D1511D" w:rsidRDefault="001B1F33" w:rsidP="00D1511D">
      <w:pPr>
        <w:pStyle w:val="a6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将任务修改为已终止</w:t>
      </w:r>
    </w:p>
    <w:p w:rsidR="001B1F33" w:rsidRDefault="001B1F33" w:rsidP="00D1511D">
      <w:pPr>
        <w:pStyle w:val="a6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查询出执行终止消耗的积分数，收藏</w:t>
      </w:r>
      <w:proofErr w:type="gramStart"/>
      <w:r>
        <w:rPr>
          <w:rFonts w:hint="eastAsia"/>
        </w:rPr>
        <w:t>加购执行</w:t>
      </w:r>
      <w:proofErr w:type="gramEnd"/>
      <w:r>
        <w:rPr>
          <w:rFonts w:hint="eastAsia"/>
        </w:rPr>
        <w:t>失败消耗的积分数，未完成的流量消耗的积分数</w:t>
      </w:r>
    </w:p>
    <w:p w:rsidR="001B1F33" w:rsidRDefault="001B1F33" w:rsidP="00D1511D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返还用户积分，添加积分记录</w:t>
      </w:r>
    </w:p>
    <w:p w:rsidR="00BC0D92" w:rsidRDefault="00BC0D92" w:rsidP="00CC774C"/>
    <w:p w:rsidR="00BC0D92" w:rsidRPr="004F5B08" w:rsidRDefault="004F5B08" w:rsidP="004F5B08">
      <w:pPr>
        <w:pStyle w:val="3"/>
        <w:numPr>
          <w:ilvl w:val="0"/>
          <w:numId w:val="29"/>
        </w:numPr>
        <w:rPr>
          <w:lang w:val="zh-Hans" w:eastAsia="zh-Hans"/>
        </w:rPr>
      </w:pPr>
      <w:r w:rsidRPr="004F5B08">
        <w:rPr>
          <w:rFonts w:hint="eastAsia"/>
          <w:lang w:val="zh-Hans" w:eastAsia="zh-Hans"/>
        </w:rPr>
        <w:t>检查任务执行失败次数</w:t>
      </w:r>
    </w:p>
    <w:p w:rsidR="00BC0D92" w:rsidRDefault="004F5B08" w:rsidP="00CC774C">
      <w:pPr>
        <w:rPr>
          <w:rFonts w:hint="eastAsia"/>
        </w:rPr>
      </w:pPr>
      <w:r>
        <w:rPr>
          <w:rFonts w:hint="eastAsia"/>
        </w:rPr>
        <w:t>如果某一个订单执行失败次数大于系统设置的最大错误值，自动将该订单</w:t>
      </w:r>
      <w:r w:rsidR="0021777F">
        <w:rPr>
          <w:rFonts w:hint="eastAsia"/>
        </w:rPr>
        <w:t>任务</w:t>
      </w:r>
      <w:r>
        <w:rPr>
          <w:rFonts w:hint="eastAsia"/>
        </w:rPr>
        <w:t>终止</w:t>
      </w:r>
    </w:p>
    <w:p w:rsidR="004F5B08" w:rsidRDefault="004F5B08" w:rsidP="00CC774C"/>
    <w:p w:rsidR="00BC0D92" w:rsidRDefault="00BC0D92" w:rsidP="00CC774C"/>
    <w:p w:rsidR="00297AA3" w:rsidRPr="002B468D" w:rsidRDefault="00CC774C" w:rsidP="00297AA3">
      <w:pPr>
        <w:pStyle w:val="1"/>
        <w:numPr>
          <w:ilvl w:val="0"/>
          <w:numId w:val="1"/>
        </w:numPr>
        <w:rPr>
          <w:b w:val="0"/>
          <w:bCs w:val="0"/>
        </w:rPr>
      </w:pPr>
      <w:r w:rsidRPr="00CC774C">
        <w:rPr>
          <w:rFonts w:hint="eastAsia"/>
          <w:b w:val="0"/>
          <w:bCs w:val="0"/>
        </w:rPr>
        <w:t>代码</w:t>
      </w:r>
      <w:r>
        <w:rPr>
          <w:rFonts w:hint="eastAsia"/>
          <w:b w:val="0"/>
          <w:bCs w:val="0"/>
        </w:rPr>
        <w:t>模块</w:t>
      </w:r>
      <w:r w:rsidRPr="00CC774C">
        <w:rPr>
          <w:rFonts w:hint="eastAsia"/>
          <w:b w:val="0"/>
          <w:bCs w:val="0"/>
        </w:rPr>
        <w:t>说明</w:t>
      </w:r>
    </w:p>
    <w:p w:rsidR="00297AA3" w:rsidRDefault="00D124AC" w:rsidP="00233437">
      <w:pPr>
        <w:pStyle w:val="2"/>
        <w:numPr>
          <w:ilvl w:val="0"/>
          <w:numId w:val="32"/>
        </w:numPr>
      </w:pPr>
      <w:r>
        <w:rPr>
          <w:rFonts w:hint="eastAsia"/>
        </w:rPr>
        <w:t>前端页面</w:t>
      </w:r>
    </w:p>
    <w:p w:rsidR="00233437" w:rsidRPr="00233437" w:rsidRDefault="00233437" w:rsidP="00233437"/>
    <w:p w:rsidR="00D124AC" w:rsidRDefault="00D124AC" w:rsidP="00233437">
      <w:pPr>
        <w:pStyle w:val="3"/>
        <w:numPr>
          <w:ilvl w:val="0"/>
          <w:numId w:val="33"/>
        </w:numPr>
        <w:rPr>
          <w:lang w:val="zh-Hans"/>
        </w:rPr>
      </w:pPr>
      <w:r w:rsidRPr="00233437">
        <w:rPr>
          <w:lang w:val="zh-Hans" w:eastAsia="zh-Hans"/>
        </w:rPr>
        <w:t>W</w:t>
      </w:r>
      <w:r w:rsidRPr="00233437">
        <w:rPr>
          <w:rFonts w:hint="eastAsia"/>
          <w:lang w:val="zh-Hans" w:eastAsia="zh-Hans"/>
        </w:rPr>
        <w:t>eb</w:t>
      </w:r>
      <w:r w:rsidRPr="00233437">
        <w:rPr>
          <w:rFonts w:hint="eastAsia"/>
          <w:lang w:val="zh-Hans" w:eastAsia="zh-Hans"/>
        </w:rPr>
        <w:t>信息展示</w:t>
      </w:r>
    </w:p>
    <w:p w:rsidR="00D124AC" w:rsidRDefault="00B74EF9" w:rsidP="00D124AC">
      <w:pPr>
        <w:pStyle w:val="a6"/>
        <w:ind w:left="360" w:firstLineChars="0" w:firstLine="0"/>
      </w:pPr>
      <w:r>
        <w:rPr>
          <w:rFonts w:hint="eastAsia"/>
        </w:rPr>
        <w:t>登录前的展示页面默认采用</w:t>
      </w:r>
      <w:r>
        <w:rPr>
          <w:rFonts w:hint="eastAsia"/>
        </w:rPr>
        <w:t>html5</w:t>
      </w:r>
      <w:r>
        <w:rPr>
          <w:rFonts w:hint="eastAsia"/>
        </w:rPr>
        <w:t>，能兼容最低</w:t>
      </w:r>
      <w:r>
        <w:rPr>
          <w:rFonts w:hint="eastAsia"/>
        </w:rPr>
        <w:t>ie8</w:t>
      </w:r>
      <w:r>
        <w:rPr>
          <w:rFonts w:hint="eastAsia"/>
        </w:rPr>
        <w:t>版本的浏览器</w:t>
      </w:r>
    </w:p>
    <w:p w:rsidR="00B74EF9" w:rsidRDefault="00B74EF9" w:rsidP="00D124AC">
      <w:pPr>
        <w:pStyle w:val="a6"/>
        <w:ind w:left="360" w:firstLineChars="0" w:firstLine="0"/>
      </w:pPr>
    </w:p>
    <w:p w:rsidR="00B74EF9" w:rsidRDefault="00B74EF9" w:rsidP="00D124AC">
      <w:pPr>
        <w:pStyle w:val="a6"/>
        <w:ind w:left="360" w:firstLineChars="0" w:firstLine="0"/>
      </w:pPr>
      <w:r>
        <w:rPr>
          <w:rFonts w:hint="eastAsia"/>
        </w:rPr>
        <w:t>动态展示信息包括网站</w:t>
      </w:r>
      <w:r>
        <w:rPr>
          <w:rFonts w:hint="eastAsia"/>
        </w:rPr>
        <w:t>logo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张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，左边悬浮</w:t>
      </w:r>
      <w:r>
        <w:rPr>
          <w:rFonts w:hint="eastAsia"/>
        </w:rPr>
        <w:t>QQ</w:t>
      </w:r>
      <w:r>
        <w:rPr>
          <w:rFonts w:hint="eastAsia"/>
        </w:rPr>
        <w:t>客服</w:t>
      </w:r>
      <w:r w:rsidR="001C251E">
        <w:rPr>
          <w:rFonts w:hint="eastAsia"/>
        </w:rPr>
        <w:t>图片</w:t>
      </w:r>
    </w:p>
    <w:p w:rsidR="008A63B2" w:rsidRDefault="008A63B2" w:rsidP="00D124AC">
      <w:pPr>
        <w:pStyle w:val="a6"/>
        <w:ind w:left="360" w:firstLineChars="0" w:firstLine="0"/>
      </w:pPr>
    </w:p>
    <w:p w:rsidR="008A63B2" w:rsidRDefault="008A63B2" w:rsidP="00D124AC">
      <w:pPr>
        <w:pStyle w:val="a6"/>
        <w:ind w:left="360" w:firstLineChars="0" w:firstLine="0"/>
      </w:pPr>
      <w:r>
        <w:rPr>
          <w:rFonts w:hint="eastAsia"/>
        </w:rPr>
        <w:t>电商干货信息和新手指引信息</w:t>
      </w:r>
    </w:p>
    <w:p w:rsidR="008A63B2" w:rsidRDefault="008A63B2" w:rsidP="00D124AC">
      <w:pPr>
        <w:pStyle w:val="a6"/>
        <w:ind w:left="360" w:firstLineChars="0" w:firstLine="0"/>
      </w:pPr>
      <w:r>
        <w:rPr>
          <w:rFonts w:hint="eastAsia"/>
        </w:rPr>
        <w:t>以上信息都可以根据访问的域名动态显示</w:t>
      </w:r>
    </w:p>
    <w:p w:rsidR="00B74EF9" w:rsidRDefault="00B74EF9" w:rsidP="00D124AC">
      <w:pPr>
        <w:pStyle w:val="a6"/>
        <w:ind w:left="360" w:firstLineChars="0" w:firstLine="0"/>
      </w:pPr>
    </w:p>
    <w:p w:rsidR="00B74EF9" w:rsidRDefault="00B74EF9" w:rsidP="00D124AC">
      <w:pPr>
        <w:pStyle w:val="a6"/>
        <w:ind w:left="360" w:firstLineChars="0" w:firstLine="0"/>
      </w:pPr>
    </w:p>
    <w:p w:rsidR="00D124AC" w:rsidRDefault="00233437" w:rsidP="00233437">
      <w:pPr>
        <w:pStyle w:val="3"/>
        <w:numPr>
          <w:ilvl w:val="0"/>
          <w:numId w:val="33"/>
        </w:numPr>
        <w:rPr>
          <w:lang w:val="zh-Hans"/>
        </w:rPr>
      </w:pPr>
      <w:r>
        <w:rPr>
          <w:rFonts w:hint="eastAsia"/>
          <w:lang w:val="zh-Hans"/>
        </w:rPr>
        <w:lastRenderedPageBreak/>
        <w:t>登录</w:t>
      </w:r>
    </w:p>
    <w:p w:rsidR="00233437" w:rsidRDefault="008A63B2" w:rsidP="00233437">
      <w:pPr>
        <w:rPr>
          <w:lang w:val="zh-Hans"/>
        </w:rPr>
      </w:pPr>
      <w:r>
        <w:rPr>
          <w:rFonts w:hint="eastAsia"/>
          <w:lang w:val="zh-Hans"/>
        </w:rPr>
        <w:t>登录采用用户名</w:t>
      </w:r>
      <w:r>
        <w:rPr>
          <w:rFonts w:hint="eastAsia"/>
          <w:lang w:val="zh-Hans"/>
        </w:rPr>
        <w:t>+</w:t>
      </w:r>
      <w:r>
        <w:rPr>
          <w:rFonts w:hint="eastAsia"/>
          <w:lang w:val="zh-Hans"/>
        </w:rPr>
        <w:t>密码模式验证用户信息</w:t>
      </w:r>
    </w:p>
    <w:p w:rsidR="002F744A" w:rsidRDefault="002F744A" w:rsidP="00233437">
      <w:pPr>
        <w:rPr>
          <w:lang w:val="zh-Hans"/>
        </w:rPr>
      </w:pPr>
      <w:r>
        <w:rPr>
          <w:rFonts w:hint="eastAsia"/>
          <w:lang w:val="zh-Hans"/>
        </w:rPr>
        <w:t>密码为</w:t>
      </w:r>
      <w:r>
        <w:rPr>
          <w:rFonts w:hint="eastAsia"/>
          <w:lang w:val="zh-Hans"/>
        </w:rPr>
        <w:t>MD5</w:t>
      </w:r>
      <w:r>
        <w:rPr>
          <w:rFonts w:hint="eastAsia"/>
          <w:lang w:val="zh-Hans"/>
        </w:rPr>
        <w:t>加密</w:t>
      </w:r>
    </w:p>
    <w:p w:rsidR="00233437" w:rsidRDefault="001735DD" w:rsidP="00233437">
      <w:pPr>
        <w:rPr>
          <w:lang w:val="zh-Hans"/>
        </w:rPr>
      </w:pPr>
      <w:r>
        <w:rPr>
          <w:rFonts w:hint="eastAsia"/>
          <w:lang w:val="zh-Hans"/>
        </w:rPr>
        <w:t>登录错误信息提示</w:t>
      </w:r>
    </w:p>
    <w:p w:rsidR="001735DD" w:rsidRDefault="001735DD" w:rsidP="00233437">
      <w:pPr>
        <w:rPr>
          <w:lang w:val="zh-Hans"/>
        </w:rPr>
      </w:pPr>
      <w:r>
        <w:rPr>
          <w:noProof/>
        </w:rPr>
        <w:drawing>
          <wp:inline distT="0" distB="0" distL="0" distR="0" wp14:anchorId="6988BFD9" wp14:editId="0DF2FBBD">
            <wp:extent cx="3022771" cy="21717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2394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B19BB4" wp14:editId="4D380E5F">
            <wp:extent cx="3190476" cy="2285714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37" w:rsidRPr="00233437" w:rsidRDefault="00233437" w:rsidP="00233437">
      <w:pPr>
        <w:rPr>
          <w:lang w:val="zh-Hans"/>
        </w:rPr>
      </w:pPr>
    </w:p>
    <w:p w:rsidR="005D76C2" w:rsidRDefault="005D76C2" w:rsidP="00233437">
      <w:pPr>
        <w:pStyle w:val="3"/>
        <w:numPr>
          <w:ilvl w:val="0"/>
          <w:numId w:val="33"/>
        </w:numPr>
        <w:rPr>
          <w:lang w:val="zh-Hans"/>
        </w:rPr>
      </w:pPr>
      <w:r w:rsidRPr="00233437">
        <w:rPr>
          <w:rFonts w:hint="eastAsia"/>
          <w:lang w:val="zh-Hans"/>
        </w:rPr>
        <w:tab/>
      </w:r>
      <w:r w:rsidRPr="00233437">
        <w:rPr>
          <w:rFonts w:hint="eastAsia"/>
          <w:lang w:val="zh-Hans"/>
        </w:rPr>
        <w:t>注册</w:t>
      </w:r>
    </w:p>
    <w:p w:rsidR="00233437" w:rsidRDefault="00233437" w:rsidP="00233437">
      <w:pPr>
        <w:rPr>
          <w:lang w:val="zh-Hans"/>
        </w:rPr>
      </w:pPr>
    </w:p>
    <w:p w:rsidR="00233437" w:rsidRDefault="001735DD" w:rsidP="00233437">
      <w:pPr>
        <w:rPr>
          <w:lang w:val="zh-Hans"/>
        </w:rPr>
      </w:pPr>
      <w:r>
        <w:rPr>
          <w:noProof/>
        </w:rPr>
        <w:lastRenderedPageBreak/>
        <w:drawing>
          <wp:inline distT="0" distB="0" distL="0" distR="0" wp14:anchorId="5D3FDE27" wp14:editId="4EADF578">
            <wp:extent cx="5274310" cy="2391753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437" w:rsidRPr="00233437" w:rsidRDefault="00233437" w:rsidP="00233437">
      <w:pPr>
        <w:rPr>
          <w:lang w:val="zh-Hans"/>
        </w:rPr>
      </w:pPr>
    </w:p>
    <w:p w:rsidR="005D76C2" w:rsidRPr="00233437" w:rsidRDefault="005D76C2" w:rsidP="00233437">
      <w:pPr>
        <w:pStyle w:val="3"/>
        <w:numPr>
          <w:ilvl w:val="0"/>
          <w:numId w:val="33"/>
        </w:numPr>
        <w:rPr>
          <w:lang w:val="zh-Hans"/>
        </w:rPr>
      </w:pPr>
      <w:r w:rsidRPr="00233437">
        <w:rPr>
          <w:rFonts w:hint="eastAsia"/>
          <w:lang w:val="zh-Hans"/>
        </w:rPr>
        <w:tab/>
      </w:r>
      <w:r w:rsidRPr="00233437">
        <w:rPr>
          <w:rFonts w:hint="eastAsia"/>
          <w:lang w:val="zh-Hans"/>
        </w:rPr>
        <w:t>密码重置</w:t>
      </w:r>
    </w:p>
    <w:p w:rsidR="00D124AC" w:rsidRDefault="0012739E" w:rsidP="00233437">
      <w:r>
        <w:rPr>
          <w:noProof/>
        </w:rPr>
        <w:drawing>
          <wp:inline distT="0" distB="0" distL="0" distR="0" wp14:anchorId="0342E050" wp14:editId="6A2F652C">
            <wp:extent cx="5274310" cy="1860049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39E" w:rsidRDefault="0012739E" w:rsidP="00233437">
      <w:r>
        <w:rPr>
          <w:rFonts w:hint="eastAsia"/>
        </w:rPr>
        <w:t>密码重置需要根据用户名及注册用户名时使用的邮箱账号为依据</w:t>
      </w:r>
      <w:r>
        <w:rPr>
          <w:rFonts w:hint="eastAsia"/>
        </w:rPr>
        <w:t xml:space="preserve">    </w:t>
      </w:r>
      <w:r>
        <w:rPr>
          <w:rFonts w:hint="eastAsia"/>
        </w:rPr>
        <w:t>根据本平台发送到注册邮箱的</w:t>
      </w:r>
      <w:r>
        <w:rPr>
          <w:rFonts w:hint="eastAsia"/>
        </w:rPr>
        <w:t>6</w:t>
      </w:r>
      <w:r>
        <w:rPr>
          <w:rFonts w:hint="eastAsia"/>
        </w:rPr>
        <w:t>为验证码来</w:t>
      </w:r>
      <w:proofErr w:type="gramStart"/>
      <w:r>
        <w:rPr>
          <w:rFonts w:hint="eastAsia"/>
        </w:rPr>
        <w:t>修改您</w:t>
      </w:r>
      <w:proofErr w:type="gramEnd"/>
      <w:r>
        <w:rPr>
          <w:rFonts w:hint="eastAsia"/>
        </w:rPr>
        <w:t>的新密码</w:t>
      </w:r>
    </w:p>
    <w:p w:rsidR="00233437" w:rsidRDefault="00233437" w:rsidP="00233437"/>
    <w:p w:rsidR="00233437" w:rsidRDefault="002B468D" w:rsidP="00233437">
      <w:pPr>
        <w:pStyle w:val="2"/>
        <w:numPr>
          <w:ilvl w:val="0"/>
          <w:numId w:val="32"/>
        </w:numPr>
      </w:pPr>
      <w:r>
        <w:rPr>
          <w:rFonts w:hint="eastAsia"/>
        </w:rPr>
        <w:lastRenderedPageBreak/>
        <w:t>用户端</w:t>
      </w:r>
    </w:p>
    <w:p w:rsidR="002B468D" w:rsidRDefault="000A0818" w:rsidP="00E812F8">
      <w:pPr>
        <w:pStyle w:val="3"/>
        <w:numPr>
          <w:ilvl w:val="0"/>
          <w:numId w:val="34"/>
        </w:numPr>
        <w:rPr>
          <w:lang w:val="zh-Hans"/>
        </w:rPr>
      </w:pPr>
      <w:r>
        <w:rPr>
          <w:rFonts w:hint="eastAsia"/>
          <w:lang w:val="zh-Hans"/>
        </w:rPr>
        <w:t>个人中心</w:t>
      </w:r>
    </w:p>
    <w:p w:rsidR="00A76650" w:rsidRDefault="00E73CCF" w:rsidP="00A76650">
      <w:pPr>
        <w:rPr>
          <w:lang w:val="zh-Hans"/>
        </w:rPr>
      </w:pPr>
      <w:r>
        <w:rPr>
          <w:noProof/>
        </w:rPr>
        <w:drawing>
          <wp:inline distT="0" distB="0" distL="0" distR="0" wp14:anchorId="514853A5" wp14:editId="3C5BF0DF">
            <wp:extent cx="5274310" cy="3288508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CCF" w:rsidRDefault="00E73CCF" w:rsidP="00A76650">
      <w:pPr>
        <w:rPr>
          <w:lang w:val="zh-Hans"/>
        </w:rPr>
      </w:pPr>
      <w:r>
        <w:rPr>
          <w:rFonts w:hint="eastAsia"/>
          <w:lang w:val="zh-Hans"/>
        </w:rPr>
        <w:t>显示用户基本信息</w:t>
      </w:r>
      <w:r w:rsidR="00BE2E1F">
        <w:rPr>
          <w:rFonts w:hint="eastAsia"/>
          <w:lang w:val="zh-Hans"/>
        </w:rPr>
        <w:t>，提供各种操作的快捷通道</w:t>
      </w:r>
    </w:p>
    <w:p w:rsidR="00A76650" w:rsidRPr="00A76650" w:rsidRDefault="00A76650" w:rsidP="00A76650">
      <w:pPr>
        <w:rPr>
          <w:lang w:val="zh-Hans"/>
        </w:rPr>
      </w:pPr>
    </w:p>
    <w:p w:rsidR="000A0818" w:rsidRDefault="000A0818" w:rsidP="000A0818">
      <w:pPr>
        <w:rPr>
          <w:lang w:val="zh-Hans"/>
        </w:rPr>
      </w:pPr>
    </w:p>
    <w:p w:rsidR="000A0818" w:rsidRPr="000A0818" w:rsidRDefault="000A0818" w:rsidP="000A0818">
      <w:pPr>
        <w:pStyle w:val="3"/>
        <w:numPr>
          <w:ilvl w:val="0"/>
          <w:numId w:val="34"/>
        </w:numPr>
        <w:rPr>
          <w:lang w:val="zh-Hans"/>
        </w:rPr>
      </w:pPr>
      <w:bookmarkStart w:id="0" w:name="_GoBack"/>
      <w:bookmarkEnd w:id="0"/>
      <w:r>
        <w:rPr>
          <w:rFonts w:hint="eastAsia"/>
          <w:lang w:val="zh-Hans"/>
        </w:rPr>
        <w:lastRenderedPageBreak/>
        <w:t>基本信息维护</w:t>
      </w:r>
    </w:p>
    <w:p w:rsidR="000A0818" w:rsidRDefault="00C6273F" w:rsidP="000A0818">
      <w:pPr>
        <w:rPr>
          <w:lang w:val="zh-Hans"/>
        </w:rPr>
      </w:pPr>
      <w:r>
        <w:rPr>
          <w:noProof/>
        </w:rPr>
        <w:drawing>
          <wp:inline distT="0" distB="0" distL="0" distR="0" wp14:anchorId="1F0354A6" wp14:editId="07359A78">
            <wp:extent cx="5274310" cy="3047379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3F" w:rsidRDefault="00C6273F" w:rsidP="000A0818">
      <w:pPr>
        <w:rPr>
          <w:lang w:val="zh-Hans"/>
        </w:rPr>
      </w:pPr>
      <w:r>
        <w:rPr>
          <w:rFonts w:hint="eastAsia"/>
          <w:lang w:val="zh-Hans"/>
        </w:rPr>
        <w:t>该模块可对用户真实姓名</w:t>
      </w:r>
      <w:r>
        <w:rPr>
          <w:rFonts w:hint="eastAsia"/>
          <w:lang w:val="zh-Hans"/>
        </w:rPr>
        <w:t>QQ</w:t>
      </w:r>
      <w:r>
        <w:rPr>
          <w:rFonts w:hint="eastAsia"/>
          <w:lang w:val="zh-Hans"/>
        </w:rPr>
        <w:t>号等做修改操作，同时输入原密码也可以修改登录密码</w:t>
      </w:r>
    </w:p>
    <w:p w:rsidR="00C6273F" w:rsidRDefault="00C6273F" w:rsidP="000A0818">
      <w:pPr>
        <w:rPr>
          <w:lang w:val="zh-Hans"/>
        </w:rPr>
      </w:pPr>
    </w:p>
    <w:p w:rsidR="00C6273F" w:rsidRDefault="00C6273F" w:rsidP="000A0818">
      <w:pPr>
        <w:rPr>
          <w:lang w:val="zh-Hans"/>
        </w:rPr>
      </w:pPr>
      <w:r>
        <w:rPr>
          <w:noProof/>
        </w:rPr>
        <w:drawing>
          <wp:inline distT="0" distB="0" distL="0" distR="0" wp14:anchorId="6A501307" wp14:editId="43F5717B">
            <wp:extent cx="5274310" cy="288255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73F" w:rsidRDefault="00C6273F" w:rsidP="000A0818">
      <w:pPr>
        <w:rPr>
          <w:lang w:val="zh-Hans"/>
        </w:rPr>
      </w:pPr>
    </w:p>
    <w:p w:rsidR="009367FD" w:rsidRDefault="009367FD" w:rsidP="000A0818">
      <w:pPr>
        <w:rPr>
          <w:lang w:val="zh-Hans"/>
        </w:rPr>
      </w:pPr>
    </w:p>
    <w:p w:rsidR="009367FD" w:rsidRPr="000A0818" w:rsidRDefault="009367FD" w:rsidP="000A0818">
      <w:pPr>
        <w:rPr>
          <w:lang w:val="zh-Hans"/>
        </w:rPr>
      </w:pPr>
    </w:p>
    <w:p w:rsidR="002B468D" w:rsidRDefault="002B468D" w:rsidP="00233437"/>
    <w:p w:rsidR="00332340" w:rsidRPr="00E812F8" w:rsidRDefault="00332340" w:rsidP="00E812F8">
      <w:pPr>
        <w:pStyle w:val="3"/>
        <w:numPr>
          <w:ilvl w:val="0"/>
          <w:numId w:val="34"/>
        </w:numPr>
        <w:rPr>
          <w:lang w:val="zh-Hans"/>
        </w:rPr>
      </w:pPr>
      <w:r w:rsidRPr="00E812F8">
        <w:rPr>
          <w:rFonts w:hint="eastAsia"/>
          <w:lang w:val="zh-Hans"/>
        </w:rPr>
        <w:lastRenderedPageBreak/>
        <w:t>发布流量任务</w:t>
      </w:r>
    </w:p>
    <w:p w:rsidR="002B468D" w:rsidRDefault="0005128E" w:rsidP="00233437">
      <w:r>
        <w:rPr>
          <w:noProof/>
        </w:rPr>
        <w:drawing>
          <wp:inline distT="0" distB="0" distL="0" distR="0" wp14:anchorId="3E2128D0" wp14:editId="1E26318F">
            <wp:extent cx="5274310" cy="40668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8E" w:rsidRDefault="0005128E" w:rsidP="00233437"/>
    <w:p w:rsidR="0005128E" w:rsidRDefault="0005128E" w:rsidP="0005128E">
      <w:r>
        <w:rPr>
          <w:rFonts w:hint="eastAsia"/>
        </w:rPr>
        <w:t>1.</w:t>
      </w:r>
      <w:r w:rsidR="00520ED8">
        <w:rPr>
          <w:rFonts w:hint="eastAsia"/>
        </w:rPr>
        <w:t xml:space="preserve"> </w:t>
      </w:r>
      <w:r>
        <w:rPr>
          <w:rFonts w:hint="eastAsia"/>
        </w:rPr>
        <w:t>宝贝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: </w:t>
      </w:r>
      <w:r>
        <w:rPr>
          <w:rFonts w:hint="eastAsia"/>
        </w:rPr>
        <w:t>首先应先输入宝贝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可以校验该宝贝还允许发布多少收藏数量和加购物车数量</w:t>
      </w:r>
    </w:p>
    <w:p w:rsidR="0005128E" w:rsidRPr="0005128E" w:rsidRDefault="0005128E" w:rsidP="0005128E">
      <w:r>
        <w:rPr>
          <w:rFonts w:hint="eastAsia"/>
        </w:rPr>
        <w:t>同时限制关键词的输入范围</w:t>
      </w:r>
    </w:p>
    <w:p w:rsidR="0005128E" w:rsidRDefault="0005128E" w:rsidP="0005128E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关键词</w:t>
      </w:r>
      <w:r>
        <w:rPr>
          <w:rFonts w:hint="eastAsia"/>
        </w:rPr>
        <w:t xml:space="preserve"> </w:t>
      </w:r>
      <w:r>
        <w:rPr>
          <w:rFonts w:hint="eastAsia"/>
        </w:rPr>
        <w:t>：关键词最多允许添加</w:t>
      </w:r>
      <w:r>
        <w:rPr>
          <w:rFonts w:hint="eastAsia"/>
        </w:rPr>
        <w:t>4</w:t>
      </w:r>
      <w:r>
        <w:rPr>
          <w:rFonts w:hint="eastAsia"/>
        </w:rPr>
        <w:t>个，每个关键词</w:t>
      </w:r>
      <w:r>
        <w:rPr>
          <w:rFonts w:hint="eastAsia"/>
        </w:rPr>
        <w:t xml:space="preserve"> </w:t>
      </w:r>
      <w:r>
        <w:rPr>
          <w:rFonts w:hint="eastAsia"/>
        </w:rPr>
        <w:t>本平台都提供校验</w:t>
      </w:r>
    </w:p>
    <w:p w:rsidR="0005128E" w:rsidRDefault="0005128E" w:rsidP="0005128E">
      <w:pPr>
        <w:pStyle w:val="a6"/>
        <w:ind w:left="1260" w:firstLineChars="0" w:firstLine="0"/>
      </w:pPr>
      <w:r>
        <w:rPr>
          <w:rFonts w:hint="eastAsia"/>
        </w:rPr>
        <w:t>如果关键词对应该宝贝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不匹配，则</w:t>
      </w:r>
      <w:r w:rsidR="00C34A4E">
        <w:rPr>
          <w:rFonts w:hint="eastAsia"/>
        </w:rPr>
        <w:t>需要做出修改，否则无法发布任务</w:t>
      </w:r>
    </w:p>
    <w:p w:rsidR="00516533" w:rsidRDefault="000214F4" w:rsidP="00516533">
      <w:r>
        <w:rPr>
          <w:noProof/>
        </w:rPr>
        <w:drawing>
          <wp:inline distT="0" distB="0" distL="0" distR="0" wp14:anchorId="06B15D84" wp14:editId="6044A88B">
            <wp:extent cx="5274310" cy="174711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00" w:rsidRDefault="003157E0" w:rsidP="00520E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发布时间：开始日期不允许在今天之前</w:t>
      </w:r>
      <w:r w:rsidR="00893B7F">
        <w:rPr>
          <w:rFonts w:hint="eastAsia"/>
        </w:rPr>
        <w:t>，结束日期必须大于开始日期</w:t>
      </w:r>
    </w:p>
    <w:p w:rsidR="00520ED8" w:rsidRDefault="00520ED8" w:rsidP="00520E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任务数量：任务数量即浏览宝贝的次数</w:t>
      </w:r>
    </w:p>
    <w:p w:rsidR="00520ED8" w:rsidRDefault="00520ED8" w:rsidP="00520E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任务分布：根据任务数量自动平分到每个时间段，建议不做修改</w:t>
      </w:r>
    </w:p>
    <w:p w:rsidR="00520ED8" w:rsidRDefault="00520ED8" w:rsidP="00520E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深入点击比例：填写数值在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100</w:t>
      </w:r>
      <w:r>
        <w:rPr>
          <w:rFonts w:hint="eastAsia"/>
        </w:rPr>
        <w:t>的整数范围之类</w:t>
      </w:r>
    </w:p>
    <w:p w:rsidR="00456BC7" w:rsidRDefault="00456BC7" w:rsidP="00520E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收藏数量</w:t>
      </w:r>
      <w:r>
        <w:rPr>
          <w:rFonts w:hint="eastAsia"/>
        </w:rPr>
        <w:t>:</w:t>
      </w:r>
      <w:r>
        <w:rPr>
          <w:rFonts w:hint="eastAsia"/>
        </w:rPr>
        <w:t>收藏数量不得大于任务数量</w:t>
      </w:r>
    </w:p>
    <w:p w:rsidR="00456BC7" w:rsidRDefault="00456BC7" w:rsidP="00520ED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加购物车数量：加购数不得大于任务数量</w:t>
      </w:r>
    </w:p>
    <w:p w:rsidR="003C2500" w:rsidRDefault="00FF135E" w:rsidP="009A2F3D">
      <w:pPr>
        <w:pStyle w:val="a6"/>
        <w:ind w:left="420" w:firstLineChars="0" w:firstLine="0"/>
      </w:pPr>
      <w:r>
        <w:rPr>
          <w:rFonts w:hint="eastAsia"/>
        </w:rPr>
        <w:t>满足上述条件并保证无积分不足的情况，即可发布任务</w:t>
      </w:r>
    </w:p>
    <w:p w:rsidR="003C2500" w:rsidRDefault="003C2500" w:rsidP="00233437"/>
    <w:p w:rsidR="00332340" w:rsidRPr="00E812F8" w:rsidRDefault="00332340" w:rsidP="00E812F8">
      <w:pPr>
        <w:pStyle w:val="3"/>
        <w:numPr>
          <w:ilvl w:val="0"/>
          <w:numId w:val="34"/>
        </w:numPr>
        <w:rPr>
          <w:lang w:val="zh-Hans"/>
        </w:rPr>
      </w:pPr>
      <w:r w:rsidRPr="00E812F8">
        <w:rPr>
          <w:rFonts w:hint="eastAsia"/>
          <w:lang w:val="zh-Hans"/>
        </w:rPr>
        <w:t>发布直通车任务</w:t>
      </w:r>
    </w:p>
    <w:p w:rsidR="00332340" w:rsidRDefault="00E628F2" w:rsidP="00233437">
      <w:proofErr w:type="gramStart"/>
      <w:r>
        <w:rPr>
          <w:rFonts w:hint="eastAsia"/>
        </w:rPr>
        <w:t>见发布</w:t>
      </w:r>
      <w:proofErr w:type="gramEnd"/>
      <w:r>
        <w:rPr>
          <w:rFonts w:hint="eastAsia"/>
        </w:rPr>
        <w:t>流量任务</w:t>
      </w:r>
    </w:p>
    <w:p w:rsidR="00332340" w:rsidRPr="00E812F8" w:rsidRDefault="00332340" w:rsidP="00E812F8">
      <w:pPr>
        <w:pStyle w:val="3"/>
        <w:numPr>
          <w:ilvl w:val="0"/>
          <w:numId w:val="34"/>
        </w:numPr>
        <w:rPr>
          <w:lang w:val="zh-Hans"/>
        </w:rPr>
      </w:pPr>
      <w:r w:rsidRPr="00E812F8">
        <w:rPr>
          <w:rFonts w:hint="eastAsia"/>
          <w:lang w:val="zh-Hans"/>
        </w:rPr>
        <w:t>任务管理</w:t>
      </w:r>
    </w:p>
    <w:p w:rsidR="00332340" w:rsidRDefault="008D381A" w:rsidP="00332340">
      <w:r>
        <w:rPr>
          <w:noProof/>
        </w:rPr>
        <w:drawing>
          <wp:inline distT="0" distB="0" distL="0" distR="0" wp14:anchorId="75122E09" wp14:editId="3B28F6B9">
            <wp:extent cx="5274310" cy="4238372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16C" w:rsidRDefault="008D381A" w:rsidP="00332340">
      <w:r>
        <w:rPr>
          <w:rFonts w:hint="eastAsia"/>
        </w:rPr>
        <w:t>任务管理将任务分为流量任务管理和历史任务管理，即今天及还未开始执行的任务放在流量任务管理界面，今天之前的任务信息都可以在历史任务中查询</w:t>
      </w:r>
    </w:p>
    <w:p w:rsidR="0055116C" w:rsidRDefault="0083640E" w:rsidP="00332340">
      <w:r>
        <w:rPr>
          <w:rFonts w:hint="eastAsia"/>
        </w:rPr>
        <w:t>并可对任务记录进行再次发布和终止运行中的任务等操作</w:t>
      </w:r>
    </w:p>
    <w:p w:rsidR="00A4652C" w:rsidRDefault="00A4652C" w:rsidP="00332340">
      <w:r>
        <w:rPr>
          <w:rFonts w:hint="eastAsia"/>
        </w:rPr>
        <w:t>终止任务只能终止运行中的任务</w:t>
      </w:r>
    </w:p>
    <w:p w:rsidR="00332340" w:rsidRPr="00E812F8" w:rsidRDefault="00332340" w:rsidP="00E812F8">
      <w:pPr>
        <w:pStyle w:val="3"/>
        <w:numPr>
          <w:ilvl w:val="0"/>
          <w:numId w:val="34"/>
        </w:numPr>
        <w:rPr>
          <w:lang w:val="zh-Hans"/>
        </w:rPr>
      </w:pPr>
      <w:r w:rsidRPr="00E812F8">
        <w:rPr>
          <w:rFonts w:hint="eastAsia"/>
          <w:lang w:val="zh-Hans"/>
        </w:rPr>
        <w:t>购买积分</w:t>
      </w:r>
    </w:p>
    <w:p w:rsidR="00332340" w:rsidRDefault="008B1836" w:rsidP="00332340">
      <w:r>
        <w:rPr>
          <w:rFonts w:hint="eastAsia"/>
        </w:rPr>
        <w:t>购买积分</w:t>
      </w:r>
      <w:r w:rsidR="004D71B5">
        <w:rPr>
          <w:rFonts w:hint="eastAsia"/>
        </w:rPr>
        <w:t>模块中将该域名所属代理设置的套餐信息全部列举出来</w:t>
      </w:r>
      <w:r w:rsidR="000776A3">
        <w:rPr>
          <w:rFonts w:hint="eastAsia"/>
        </w:rPr>
        <w:t>，用户只需要选中所需要购买的套餐即可进行积分购买</w:t>
      </w:r>
    </w:p>
    <w:p w:rsidR="00172149" w:rsidRDefault="00172149" w:rsidP="00332340"/>
    <w:p w:rsidR="00332340" w:rsidRPr="00E812F8" w:rsidRDefault="00332340" w:rsidP="00E812F8">
      <w:pPr>
        <w:pStyle w:val="3"/>
        <w:numPr>
          <w:ilvl w:val="0"/>
          <w:numId w:val="34"/>
        </w:numPr>
        <w:rPr>
          <w:lang w:val="zh-Hans"/>
        </w:rPr>
      </w:pPr>
      <w:r w:rsidRPr="00E812F8">
        <w:rPr>
          <w:rFonts w:hint="eastAsia"/>
          <w:lang w:val="zh-Hans"/>
        </w:rPr>
        <w:lastRenderedPageBreak/>
        <w:t>购买记录</w:t>
      </w:r>
    </w:p>
    <w:p w:rsidR="00332340" w:rsidRDefault="00E2548F" w:rsidP="00332340">
      <w:r>
        <w:rPr>
          <w:noProof/>
        </w:rPr>
        <w:drawing>
          <wp:inline distT="0" distB="0" distL="0" distR="0" wp14:anchorId="35378CBF" wp14:editId="59A1ED92">
            <wp:extent cx="5274310" cy="2538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CE" w:rsidRDefault="00726CCE" w:rsidP="00332340">
      <w:r>
        <w:rPr>
          <w:rFonts w:hint="eastAsia"/>
        </w:rPr>
        <w:t>购买记录中记录了该用户购买积分的所有</w:t>
      </w:r>
      <w:r w:rsidR="00E34A46">
        <w:rPr>
          <w:rFonts w:hint="eastAsia"/>
        </w:rPr>
        <w:t>相关信息</w:t>
      </w:r>
    </w:p>
    <w:p w:rsidR="00332340" w:rsidRDefault="00332340" w:rsidP="00332340"/>
    <w:p w:rsidR="00332340" w:rsidRPr="00E812F8" w:rsidRDefault="00332340" w:rsidP="00E812F8">
      <w:pPr>
        <w:pStyle w:val="3"/>
        <w:numPr>
          <w:ilvl w:val="0"/>
          <w:numId w:val="34"/>
        </w:numPr>
        <w:rPr>
          <w:lang w:val="zh-Hans"/>
        </w:rPr>
      </w:pPr>
      <w:r w:rsidRPr="00E812F8">
        <w:rPr>
          <w:rFonts w:hint="eastAsia"/>
          <w:lang w:val="zh-Hans"/>
        </w:rPr>
        <w:t>积分明细</w:t>
      </w:r>
    </w:p>
    <w:p w:rsidR="00332340" w:rsidRDefault="006F712C" w:rsidP="00233437">
      <w:r>
        <w:rPr>
          <w:noProof/>
        </w:rPr>
        <w:drawing>
          <wp:inline distT="0" distB="0" distL="0" distR="0" wp14:anchorId="56DB2B98" wp14:editId="1D85F74F">
            <wp:extent cx="5274310" cy="316031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12C" w:rsidRDefault="006F712C" w:rsidP="00233437">
      <w:r>
        <w:rPr>
          <w:rFonts w:hint="eastAsia"/>
        </w:rPr>
        <w:t>积分明细中记录了该用户所有积分变动的详细情况</w:t>
      </w:r>
    </w:p>
    <w:p w:rsidR="002B468D" w:rsidRDefault="002B468D" w:rsidP="00233437"/>
    <w:p w:rsidR="002B468D" w:rsidRDefault="002B468D" w:rsidP="002B468D">
      <w:pPr>
        <w:pStyle w:val="2"/>
        <w:numPr>
          <w:ilvl w:val="0"/>
          <w:numId w:val="32"/>
        </w:numPr>
      </w:pPr>
      <w:r>
        <w:rPr>
          <w:rFonts w:hint="eastAsia"/>
        </w:rPr>
        <w:lastRenderedPageBreak/>
        <w:t>代理端</w:t>
      </w:r>
    </w:p>
    <w:p w:rsidR="00C01C0A" w:rsidRPr="002E4032" w:rsidRDefault="00C01C0A" w:rsidP="002E4032">
      <w:pPr>
        <w:pStyle w:val="3"/>
        <w:numPr>
          <w:ilvl w:val="0"/>
          <w:numId w:val="35"/>
        </w:numPr>
        <w:rPr>
          <w:lang w:val="zh-Hans"/>
        </w:rPr>
      </w:pPr>
      <w:r w:rsidRPr="002E4032">
        <w:rPr>
          <w:rFonts w:hint="eastAsia"/>
          <w:lang w:val="zh-Hans"/>
        </w:rPr>
        <w:t>用户列表</w:t>
      </w:r>
    </w:p>
    <w:p w:rsidR="00C01C0A" w:rsidRDefault="00465DF7" w:rsidP="00E812F8">
      <w:r>
        <w:rPr>
          <w:noProof/>
        </w:rPr>
        <w:drawing>
          <wp:inline distT="0" distB="0" distL="0" distR="0" wp14:anchorId="4FC39C3B" wp14:editId="19FFEC98">
            <wp:extent cx="5274310" cy="1817928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F7" w:rsidRDefault="00465DF7" w:rsidP="00E812F8">
      <w:r>
        <w:rPr>
          <w:rFonts w:hint="eastAsia"/>
        </w:rPr>
        <w:t>用户列表中列出属于该代理的用户信息</w:t>
      </w:r>
      <w:r w:rsidR="00515074">
        <w:rPr>
          <w:rFonts w:hint="eastAsia"/>
        </w:rPr>
        <w:t>，并可对用户进行手工充值扣款，删除</w:t>
      </w:r>
      <w:r w:rsidR="004B4A48">
        <w:rPr>
          <w:rFonts w:hint="eastAsia"/>
        </w:rPr>
        <w:t>该用户</w:t>
      </w:r>
      <w:r w:rsidR="00515074">
        <w:rPr>
          <w:rFonts w:hint="eastAsia"/>
        </w:rPr>
        <w:t>，和直接使用用户信息登录</w:t>
      </w:r>
      <w:r w:rsidR="00F47709">
        <w:rPr>
          <w:rFonts w:hint="eastAsia"/>
        </w:rPr>
        <w:t>的操作</w:t>
      </w:r>
    </w:p>
    <w:p w:rsidR="00F47709" w:rsidRDefault="00F47709" w:rsidP="00E812F8"/>
    <w:p w:rsidR="00EA6AF1" w:rsidRDefault="00A9151B" w:rsidP="00E812F8">
      <w:r>
        <w:rPr>
          <w:rFonts w:hint="eastAsia"/>
        </w:rPr>
        <w:t>充值扣款</w:t>
      </w:r>
      <w:r w:rsidR="001A0548">
        <w:rPr>
          <w:rFonts w:hint="eastAsia"/>
        </w:rPr>
        <w:t>：</w:t>
      </w:r>
    </w:p>
    <w:p w:rsidR="00EA6AF1" w:rsidRDefault="001F3678" w:rsidP="00E812F8">
      <w:r>
        <w:rPr>
          <w:noProof/>
        </w:rPr>
        <w:drawing>
          <wp:inline distT="0" distB="0" distL="0" distR="0" wp14:anchorId="66ACE0AE" wp14:editId="66AE7E8D">
            <wp:extent cx="5274310" cy="164333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78" w:rsidRDefault="00580EE6" w:rsidP="00E812F8">
      <w:r>
        <w:rPr>
          <w:rFonts w:hint="eastAsia"/>
        </w:rPr>
        <w:t>输入金额，填写有效备注即可进行手工充值和扣款</w:t>
      </w:r>
    </w:p>
    <w:p w:rsidR="00D16587" w:rsidRDefault="00D16587" w:rsidP="00E812F8">
      <w:r>
        <w:rPr>
          <w:rFonts w:hint="eastAsia"/>
        </w:rPr>
        <w:t>给用户充值多少积分，代理相应的需要减少多少积分。</w:t>
      </w:r>
    </w:p>
    <w:p w:rsidR="00D16587" w:rsidRDefault="00D16587" w:rsidP="00E812F8">
      <w:r>
        <w:rPr>
          <w:rFonts w:hint="eastAsia"/>
        </w:rPr>
        <w:t>对应的给用户扣款多少积分，代理相应的需要增加多少积分。</w:t>
      </w:r>
    </w:p>
    <w:p w:rsidR="00AD3F5E" w:rsidRDefault="00AD3F5E" w:rsidP="00E812F8">
      <w:r>
        <w:rPr>
          <w:rFonts w:hint="eastAsia"/>
        </w:rPr>
        <w:t>删除用户之后发现为误操作可联系管理员紧急解决</w:t>
      </w:r>
    </w:p>
    <w:p w:rsidR="00BD57BD" w:rsidRDefault="00BD57BD" w:rsidP="00E812F8"/>
    <w:p w:rsidR="00C01C0A" w:rsidRPr="002E4032" w:rsidRDefault="00C01C0A" w:rsidP="002E4032">
      <w:pPr>
        <w:pStyle w:val="3"/>
        <w:numPr>
          <w:ilvl w:val="0"/>
          <w:numId w:val="35"/>
        </w:numPr>
        <w:rPr>
          <w:lang w:val="zh-Hans"/>
        </w:rPr>
      </w:pPr>
      <w:r w:rsidRPr="002E4032">
        <w:rPr>
          <w:rFonts w:hint="eastAsia"/>
          <w:lang w:val="zh-Hans"/>
        </w:rPr>
        <w:lastRenderedPageBreak/>
        <w:t>充值记录</w:t>
      </w:r>
    </w:p>
    <w:p w:rsidR="00C01C0A" w:rsidRDefault="00C925A1" w:rsidP="00E812F8">
      <w:r>
        <w:rPr>
          <w:noProof/>
        </w:rPr>
        <w:drawing>
          <wp:inline distT="0" distB="0" distL="0" distR="0" wp14:anchorId="08DD3D13" wp14:editId="0D63DA9F">
            <wp:extent cx="5274310" cy="1634792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5A1" w:rsidRDefault="00C925A1" w:rsidP="00E812F8">
      <w:r>
        <w:rPr>
          <w:rFonts w:hint="eastAsia"/>
        </w:rPr>
        <w:t>可以查询用户的充值记录，并为用户进行手工确认充值</w:t>
      </w:r>
    </w:p>
    <w:p w:rsidR="000007AB" w:rsidRDefault="000007AB" w:rsidP="00E812F8"/>
    <w:p w:rsidR="00C01C0A" w:rsidRPr="002E4032" w:rsidRDefault="00C01C0A" w:rsidP="002E4032">
      <w:pPr>
        <w:pStyle w:val="3"/>
        <w:numPr>
          <w:ilvl w:val="0"/>
          <w:numId w:val="35"/>
        </w:numPr>
        <w:rPr>
          <w:lang w:val="zh-Hans"/>
        </w:rPr>
      </w:pPr>
      <w:r w:rsidRPr="002E4032">
        <w:rPr>
          <w:rFonts w:hint="eastAsia"/>
          <w:lang w:val="zh-Hans"/>
        </w:rPr>
        <w:t>资金记录</w:t>
      </w:r>
    </w:p>
    <w:p w:rsidR="00C01C0A" w:rsidRDefault="00162689" w:rsidP="00E812F8">
      <w:r>
        <w:rPr>
          <w:noProof/>
        </w:rPr>
        <w:drawing>
          <wp:inline distT="0" distB="0" distL="0" distR="0" wp14:anchorId="05A970D7" wp14:editId="3D29AAA8">
            <wp:extent cx="5274310" cy="2036470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689" w:rsidRDefault="00162689" w:rsidP="00E812F8">
      <w:r>
        <w:rPr>
          <w:rFonts w:hint="eastAsia"/>
        </w:rPr>
        <w:t>可以查询用户所有的积分变更情况</w:t>
      </w:r>
    </w:p>
    <w:p w:rsidR="00162689" w:rsidRDefault="00162689" w:rsidP="00E812F8"/>
    <w:p w:rsidR="00C01C0A" w:rsidRPr="002E4032" w:rsidRDefault="00C01C0A" w:rsidP="002E4032">
      <w:pPr>
        <w:pStyle w:val="3"/>
        <w:numPr>
          <w:ilvl w:val="0"/>
          <w:numId w:val="35"/>
        </w:numPr>
        <w:rPr>
          <w:lang w:val="zh-Hans"/>
        </w:rPr>
      </w:pPr>
      <w:r w:rsidRPr="002E4032">
        <w:rPr>
          <w:rFonts w:hint="eastAsia"/>
          <w:lang w:val="zh-Hans"/>
        </w:rPr>
        <w:lastRenderedPageBreak/>
        <w:t>订单查询</w:t>
      </w:r>
    </w:p>
    <w:p w:rsidR="00C01C0A" w:rsidRDefault="00F96B48" w:rsidP="00E812F8">
      <w:r>
        <w:rPr>
          <w:noProof/>
        </w:rPr>
        <w:drawing>
          <wp:inline distT="0" distB="0" distL="0" distR="0" wp14:anchorId="4E9E1C24" wp14:editId="017DCC66">
            <wp:extent cx="5274310" cy="280869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48" w:rsidRDefault="00F96B48" w:rsidP="00E812F8">
      <w:r>
        <w:rPr>
          <w:rFonts w:hint="eastAsia"/>
        </w:rPr>
        <w:t>查询该代理下所有用户的任务订单信息，参加用户端任务管理</w:t>
      </w:r>
    </w:p>
    <w:p w:rsidR="00B275A1" w:rsidRPr="002E4032" w:rsidRDefault="00B275A1" w:rsidP="00B275A1">
      <w:pPr>
        <w:pStyle w:val="3"/>
        <w:numPr>
          <w:ilvl w:val="0"/>
          <w:numId w:val="42"/>
        </w:numPr>
        <w:rPr>
          <w:lang w:val="zh-Hans"/>
        </w:rPr>
      </w:pPr>
      <w:r w:rsidRPr="002E4032">
        <w:rPr>
          <w:rFonts w:hint="eastAsia"/>
          <w:lang w:val="zh-Hans"/>
        </w:rPr>
        <w:t>套餐信息</w:t>
      </w:r>
    </w:p>
    <w:p w:rsidR="00B275A1" w:rsidRDefault="00B275A1" w:rsidP="00B275A1">
      <w:r>
        <w:rPr>
          <w:noProof/>
        </w:rPr>
        <w:drawing>
          <wp:inline distT="0" distB="0" distL="0" distR="0" wp14:anchorId="32DA702E" wp14:editId="010E65B6">
            <wp:extent cx="5274310" cy="183196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A1" w:rsidRDefault="00B275A1" w:rsidP="00B275A1">
      <w:r>
        <w:rPr>
          <w:rFonts w:hint="eastAsia"/>
        </w:rPr>
        <w:t>可以编辑套餐信息</w:t>
      </w:r>
    </w:p>
    <w:p w:rsidR="00B275A1" w:rsidRDefault="00B275A1" w:rsidP="00B275A1">
      <w:r>
        <w:rPr>
          <w:rFonts w:hint="eastAsia"/>
        </w:rPr>
        <w:t>新增：</w:t>
      </w:r>
    </w:p>
    <w:p w:rsidR="00B275A1" w:rsidRDefault="00B275A1" w:rsidP="00B275A1">
      <w:r>
        <w:rPr>
          <w:noProof/>
        </w:rPr>
        <w:lastRenderedPageBreak/>
        <w:drawing>
          <wp:inline distT="0" distB="0" distL="0" distR="0" wp14:anchorId="2060B828" wp14:editId="3985A37C">
            <wp:extent cx="5274310" cy="444348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A1" w:rsidRDefault="00B275A1" w:rsidP="00B275A1">
      <w:r>
        <w:rPr>
          <w:rFonts w:hint="eastAsia"/>
        </w:rPr>
        <w:t>填写相应的套餐信息即可提交保存</w:t>
      </w:r>
    </w:p>
    <w:p w:rsidR="00B275A1" w:rsidRDefault="00B275A1" w:rsidP="00B275A1">
      <w:r>
        <w:rPr>
          <w:rFonts w:hint="eastAsia"/>
        </w:rPr>
        <w:t>编辑：</w:t>
      </w:r>
    </w:p>
    <w:p w:rsidR="00B275A1" w:rsidRDefault="00B275A1" w:rsidP="00B275A1">
      <w:r>
        <w:rPr>
          <w:noProof/>
        </w:rPr>
        <w:lastRenderedPageBreak/>
        <w:drawing>
          <wp:inline distT="0" distB="0" distL="0" distR="0" wp14:anchorId="56DD9FEE" wp14:editId="0F4D4175">
            <wp:extent cx="5274310" cy="4074771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A1" w:rsidRDefault="00B275A1" w:rsidP="00B275A1"/>
    <w:p w:rsidR="00B275A1" w:rsidRDefault="00B275A1" w:rsidP="00B275A1"/>
    <w:p w:rsidR="00C01C0A" w:rsidRDefault="00CE34A3" w:rsidP="00B275A1">
      <w:pPr>
        <w:pStyle w:val="3"/>
        <w:numPr>
          <w:ilvl w:val="0"/>
          <w:numId w:val="42"/>
        </w:numPr>
        <w:rPr>
          <w:lang w:val="zh-Hans"/>
        </w:rPr>
      </w:pPr>
      <w:r>
        <w:rPr>
          <w:rFonts w:hint="eastAsia"/>
          <w:lang w:val="zh-Hans"/>
        </w:rPr>
        <w:t>价格维护</w:t>
      </w:r>
    </w:p>
    <w:p w:rsidR="00CE34A3" w:rsidRDefault="007C1459" w:rsidP="00CE34A3">
      <w:pPr>
        <w:rPr>
          <w:lang w:val="zh-Hans"/>
        </w:rPr>
      </w:pPr>
      <w:r>
        <w:rPr>
          <w:noProof/>
        </w:rPr>
        <w:drawing>
          <wp:inline distT="0" distB="0" distL="0" distR="0" wp14:anchorId="3C712C0D" wp14:editId="5CB3CF01">
            <wp:extent cx="5274310" cy="175260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59" w:rsidRDefault="007C1459" w:rsidP="00CE34A3">
      <w:pPr>
        <w:rPr>
          <w:lang w:val="zh-Hans"/>
        </w:rPr>
      </w:pPr>
      <w:r>
        <w:rPr>
          <w:rFonts w:hint="eastAsia"/>
          <w:lang w:val="zh-Hans"/>
        </w:rPr>
        <w:t>可对任务单价进行维护</w:t>
      </w:r>
      <w:r w:rsidR="00FB174A">
        <w:rPr>
          <w:rFonts w:hint="eastAsia"/>
          <w:lang w:val="zh-Hans"/>
        </w:rPr>
        <w:t>，管理</w:t>
      </w:r>
    </w:p>
    <w:p w:rsidR="00C01C0A" w:rsidRDefault="00C01C0A" w:rsidP="00E812F8"/>
    <w:p w:rsidR="00C01C0A" w:rsidRPr="002E4032" w:rsidRDefault="00C01C0A" w:rsidP="00B275A1">
      <w:pPr>
        <w:pStyle w:val="3"/>
        <w:numPr>
          <w:ilvl w:val="0"/>
          <w:numId w:val="42"/>
        </w:numPr>
        <w:rPr>
          <w:lang w:val="zh-Hans"/>
        </w:rPr>
      </w:pPr>
      <w:r w:rsidRPr="002E4032">
        <w:rPr>
          <w:rFonts w:hint="eastAsia"/>
          <w:lang w:val="zh-Hans"/>
        </w:rPr>
        <w:lastRenderedPageBreak/>
        <w:t>设置登录页面</w:t>
      </w:r>
    </w:p>
    <w:p w:rsidR="00C01C0A" w:rsidRDefault="00406E7A" w:rsidP="00E812F8">
      <w:r>
        <w:rPr>
          <w:noProof/>
        </w:rPr>
        <w:drawing>
          <wp:inline distT="0" distB="0" distL="0" distR="0" wp14:anchorId="59974629" wp14:editId="1B6B7BCC">
            <wp:extent cx="5274310" cy="265607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4E" w:rsidRDefault="005C554E" w:rsidP="00E812F8">
      <w:r>
        <w:rPr>
          <w:rFonts w:hint="eastAsia"/>
        </w:rPr>
        <w:t>修改代理信息及</w:t>
      </w:r>
      <w:r>
        <w:rPr>
          <w:rFonts w:hint="eastAsia"/>
        </w:rPr>
        <w:t>web</w:t>
      </w:r>
      <w:r>
        <w:rPr>
          <w:rFonts w:hint="eastAsia"/>
        </w:rPr>
        <w:t>页面动态展示的图片信息</w:t>
      </w:r>
    </w:p>
    <w:p w:rsidR="005C554E" w:rsidRDefault="005C554E" w:rsidP="00E812F8"/>
    <w:p w:rsidR="00C01C0A" w:rsidRPr="002E4032" w:rsidRDefault="00C01C0A" w:rsidP="00B275A1">
      <w:pPr>
        <w:pStyle w:val="3"/>
        <w:numPr>
          <w:ilvl w:val="0"/>
          <w:numId w:val="42"/>
        </w:numPr>
        <w:rPr>
          <w:lang w:val="zh-Hans"/>
        </w:rPr>
      </w:pPr>
      <w:r w:rsidRPr="002E4032">
        <w:rPr>
          <w:rFonts w:hint="eastAsia"/>
          <w:lang w:val="zh-Hans"/>
        </w:rPr>
        <w:t>剩余积分</w:t>
      </w:r>
    </w:p>
    <w:p w:rsidR="00FE685B" w:rsidRDefault="00FE685B" w:rsidP="00E812F8">
      <w:r>
        <w:rPr>
          <w:rFonts w:hint="eastAsia"/>
        </w:rPr>
        <w:t>显示代理的剩余积分</w:t>
      </w:r>
    </w:p>
    <w:p w:rsidR="00FE685B" w:rsidRDefault="00FE685B" w:rsidP="00E812F8"/>
    <w:p w:rsidR="00C01C0A" w:rsidRPr="002E4032" w:rsidRDefault="00C01C0A" w:rsidP="00B275A1">
      <w:pPr>
        <w:pStyle w:val="3"/>
        <w:numPr>
          <w:ilvl w:val="0"/>
          <w:numId w:val="42"/>
        </w:numPr>
        <w:rPr>
          <w:lang w:val="zh-Hans"/>
        </w:rPr>
      </w:pPr>
      <w:proofErr w:type="gramStart"/>
      <w:r w:rsidRPr="002E4032">
        <w:rPr>
          <w:rFonts w:hint="eastAsia"/>
          <w:lang w:val="zh-Hans"/>
        </w:rPr>
        <w:t>软文编辑</w:t>
      </w:r>
      <w:proofErr w:type="gramEnd"/>
    </w:p>
    <w:p w:rsidR="00C01C0A" w:rsidRDefault="003854F5" w:rsidP="00E812F8">
      <w:r>
        <w:rPr>
          <w:noProof/>
        </w:rPr>
        <w:drawing>
          <wp:inline distT="0" distB="0" distL="0" distR="0" wp14:anchorId="16C99808" wp14:editId="4EDA3A2F">
            <wp:extent cx="5274310" cy="230995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F5" w:rsidRDefault="003854F5" w:rsidP="00E812F8">
      <w:r>
        <w:rPr>
          <w:rFonts w:hint="eastAsia"/>
        </w:rPr>
        <w:t>可对前端页面中的电商干货信息和新手指引信息做</w:t>
      </w:r>
      <w:proofErr w:type="gramStart"/>
      <w:r>
        <w:rPr>
          <w:rFonts w:hint="eastAsia"/>
        </w:rPr>
        <w:t>增删改查操作</w:t>
      </w:r>
      <w:proofErr w:type="gramEnd"/>
      <w:r w:rsidR="00D61DED">
        <w:rPr>
          <w:rFonts w:hint="eastAsia"/>
        </w:rPr>
        <w:t>。</w:t>
      </w:r>
    </w:p>
    <w:p w:rsidR="00110A2D" w:rsidRDefault="00110A2D" w:rsidP="00E812F8"/>
    <w:p w:rsidR="00110A2D" w:rsidRDefault="00110A2D" w:rsidP="00E812F8"/>
    <w:p w:rsidR="00C01C0A" w:rsidRPr="002E4032" w:rsidRDefault="00C01C0A" w:rsidP="00B275A1">
      <w:pPr>
        <w:pStyle w:val="3"/>
        <w:numPr>
          <w:ilvl w:val="0"/>
          <w:numId w:val="42"/>
        </w:numPr>
        <w:rPr>
          <w:lang w:val="zh-Hans"/>
        </w:rPr>
      </w:pPr>
      <w:r w:rsidRPr="002E4032">
        <w:rPr>
          <w:rFonts w:hint="eastAsia"/>
          <w:lang w:val="zh-Hans"/>
        </w:rPr>
        <w:lastRenderedPageBreak/>
        <w:t>数据统计</w:t>
      </w:r>
    </w:p>
    <w:p w:rsidR="00C01C0A" w:rsidRDefault="00C01C0A" w:rsidP="00E812F8"/>
    <w:p w:rsidR="002B468D" w:rsidRDefault="001C2CF7" w:rsidP="002B468D">
      <w:r>
        <w:rPr>
          <w:noProof/>
        </w:rPr>
        <w:drawing>
          <wp:inline distT="0" distB="0" distL="0" distR="0" wp14:anchorId="7B200AEA" wp14:editId="66C919BA">
            <wp:extent cx="5274310" cy="16726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CF7" w:rsidRDefault="001C2CF7" w:rsidP="002B468D">
      <w:r>
        <w:rPr>
          <w:rFonts w:hint="eastAsia"/>
        </w:rPr>
        <w:t>可以根据日期范围和任务类型查询相关数据</w:t>
      </w:r>
    </w:p>
    <w:p w:rsidR="002B468D" w:rsidRDefault="002B468D" w:rsidP="002B468D"/>
    <w:p w:rsidR="002B468D" w:rsidRPr="002B468D" w:rsidRDefault="002B468D" w:rsidP="002B468D">
      <w:pPr>
        <w:pStyle w:val="2"/>
        <w:numPr>
          <w:ilvl w:val="0"/>
          <w:numId w:val="32"/>
        </w:numPr>
      </w:pPr>
      <w:r>
        <w:rPr>
          <w:rFonts w:hint="eastAsia"/>
        </w:rPr>
        <w:t>管理端</w:t>
      </w:r>
    </w:p>
    <w:p w:rsidR="00297AA3" w:rsidRPr="00225108" w:rsidRDefault="00225108" w:rsidP="00225108">
      <w:pPr>
        <w:pStyle w:val="3"/>
        <w:numPr>
          <w:ilvl w:val="0"/>
          <w:numId w:val="36"/>
        </w:numPr>
        <w:rPr>
          <w:lang w:val="zh-Hans"/>
        </w:rPr>
      </w:pPr>
      <w:r w:rsidRPr="00225108">
        <w:rPr>
          <w:rFonts w:hint="eastAsia"/>
          <w:lang w:val="zh-Hans"/>
        </w:rPr>
        <w:t>用户列表</w:t>
      </w:r>
    </w:p>
    <w:p w:rsidR="00225108" w:rsidRDefault="00C21F5A" w:rsidP="00297AA3">
      <w:r>
        <w:rPr>
          <w:noProof/>
        </w:rPr>
        <w:drawing>
          <wp:inline distT="0" distB="0" distL="0" distR="0" wp14:anchorId="299C057A" wp14:editId="2A9C5DB3">
            <wp:extent cx="5274310" cy="19082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5A" w:rsidRDefault="00C21F5A" w:rsidP="00297AA3">
      <w:r>
        <w:rPr>
          <w:rFonts w:hint="eastAsia"/>
        </w:rPr>
        <w:t>可以根据用户</w:t>
      </w:r>
      <w:r>
        <w:rPr>
          <w:rFonts w:hint="eastAsia"/>
        </w:rPr>
        <w:t>id</w:t>
      </w:r>
      <w:r>
        <w:rPr>
          <w:rFonts w:hint="eastAsia"/>
        </w:rPr>
        <w:t>用户名和手机号查询用户及代理信息</w:t>
      </w:r>
      <w:r w:rsidR="00743BB6">
        <w:rPr>
          <w:rFonts w:hint="eastAsia"/>
        </w:rPr>
        <w:t>充值扣款和登录参照代理端</w:t>
      </w:r>
      <w:r w:rsidR="0070422E">
        <w:rPr>
          <w:rFonts w:hint="eastAsia"/>
        </w:rPr>
        <w:t>。</w:t>
      </w:r>
    </w:p>
    <w:p w:rsidR="0070422E" w:rsidRDefault="0070422E" w:rsidP="00297AA3">
      <w:r>
        <w:rPr>
          <w:rFonts w:hint="eastAsia"/>
        </w:rPr>
        <w:t>设为代理操作可以将普通用户状态修改为代理用户</w:t>
      </w:r>
    </w:p>
    <w:p w:rsidR="00751216" w:rsidRDefault="00751216" w:rsidP="00297AA3"/>
    <w:p w:rsidR="00225108" w:rsidRDefault="00225108" w:rsidP="009675C2">
      <w:pPr>
        <w:pStyle w:val="3"/>
        <w:numPr>
          <w:ilvl w:val="0"/>
          <w:numId w:val="36"/>
        </w:numPr>
        <w:rPr>
          <w:lang w:val="zh-Hans"/>
        </w:rPr>
      </w:pPr>
      <w:r w:rsidRPr="009675C2">
        <w:rPr>
          <w:rFonts w:hint="eastAsia"/>
          <w:lang w:val="zh-Hans"/>
        </w:rPr>
        <w:lastRenderedPageBreak/>
        <w:t>充值记录</w:t>
      </w:r>
    </w:p>
    <w:p w:rsidR="009675C2" w:rsidRDefault="00BB519B" w:rsidP="009675C2">
      <w:pPr>
        <w:rPr>
          <w:lang w:val="zh-Hans"/>
        </w:rPr>
      </w:pPr>
      <w:r>
        <w:rPr>
          <w:noProof/>
        </w:rPr>
        <w:drawing>
          <wp:inline distT="0" distB="0" distL="0" distR="0" wp14:anchorId="793D051C" wp14:editId="77BEFBD7">
            <wp:extent cx="5274310" cy="1418692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9B" w:rsidRDefault="00BB519B" w:rsidP="009675C2">
      <w:pPr>
        <w:rPr>
          <w:lang w:val="zh-Hans"/>
        </w:rPr>
      </w:pPr>
      <w:r>
        <w:rPr>
          <w:rFonts w:hint="eastAsia"/>
          <w:lang w:val="zh-Hans"/>
        </w:rPr>
        <w:t>可以根据时间范围和用户名及充值</w:t>
      </w:r>
      <w:r>
        <w:rPr>
          <w:rFonts w:hint="eastAsia"/>
          <w:lang w:val="zh-Hans"/>
        </w:rPr>
        <w:t>id</w:t>
      </w:r>
      <w:r>
        <w:rPr>
          <w:rFonts w:hint="eastAsia"/>
          <w:lang w:val="zh-Hans"/>
        </w:rPr>
        <w:t>查询用户的充值记录</w:t>
      </w:r>
    </w:p>
    <w:p w:rsidR="00BB519B" w:rsidRDefault="00BB519B" w:rsidP="009675C2">
      <w:pPr>
        <w:rPr>
          <w:lang w:val="zh-Hans"/>
        </w:rPr>
      </w:pPr>
      <w:r>
        <w:rPr>
          <w:rFonts w:hint="eastAsia"/>
          <w:lang w:val="zh-Hans"/>
        </w:rPr>
        <w:t>参照代理端</w:t>
      </w:r>
    </w:p>
    <w:p w:rsidR="009675C2" w:rsidRPr="009675C2" w:rsidRDefault="009675C2" w:rsidP="009675C2">
      <w:pPr>
        <w:rPr>
          <w:lang w:val="zh-Hans"/>
        </w:rPr>
      </w:pPr>
    </w:p>
    <w:p w:rsidR="00225108" w:rsidRDefault="00C10976" w:rsidP="009675C2">
      <w:pPr>
        <w:pStyle w:val="3"/>
        <w:numPr>
          <w:ilvl w:val="0"/>
          <w:numId w:val="36"/>
        </w:numPr>
        <w:rPr>
          <w:lang w:val="zh-Hans"/>
        </w:rPr>
      </w:pPr>
      <w:r>
        <w:rPr>
          <w:rFonts w:hint="eastAsia"/>
          <w:lang w:val="zh-Hans"/>
        </w:rPr>
        <w:t>积分明细</w:t>
      </w:r>
    </w:p>
    <w:p w:rsidR="00F87EFB" w:rsidRPr="00EE03A5" w:rsidRDefault="00F87EFB" w:rsidP="00EE03A5">
      <w:pPr>
        <w:rPr>
          <w:lang w:val="zh-Hans"/>
        </w:rPr>
      </w:pPr>
      <w:r>
        <w:rPr>
          <w:noProof/>
        </w:rPr>
        <w:drawing>
          <wp:inline distT="0" distB="0" distL="0" distR="0" wp14:anchorId="1006A62A" wp14:editId="6A2153A0">
            <wp:extent cx="5274310" cy="1156197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EFB" w:rsidRPr="00EE03A5" w:rsidRDefault="00F87EFB" w:rsidP="00EE03A5">
      <w:pPr>
        <w:rPr>
          <w:lang w:val="zh-Hans"/>
        </w:rPr>
      </w:pPr>
      <w:r w:rsidRPr="00EE03A5">
        <w:rPr>
          <w:rFonts w:hint="eastAsia"/>
          <w:lang w:val="zh-Hans"/>
        </w:rPr>
        <w:t>根据条件查询用户积分变动明细</w:t>
      </w:r>
    </w:p>
    <w:p w:rsidR="009675C2" w:rsidRDefault="009675C2" w:rsidP="009675C2">
      <w:pPr>
        <w:rPr>
          <w:lang w:val="zh-Hans" w:eastAsia="zh-Hans"/>
        </w:rPr>
      </w:pPr>
    </w:p>
    <w:p w:rsidR="009675C2" w:rsidRPr="009675C2" w:rsidRDefault="009675C2" w:rsidP="009675C2">
      <w:pPr>
        <w:rPr>
          <w:lang w:val="zh-Hans"/>
        </w:rPr>
      </w:pPr>
    </w:p>
    <w:p w:rsidR="00225108" w:rsidRDefault="00225108" w:rsidP="009675C2">
      <w:pPr>
        <w:pStyle w:val="3"/>
        <w:numPr>
          <w:ilvl w:val="0"/>
          <w:numId w:val="36"/>
        </w:numPr>
        <w:rPr>
          <w:lang w:val="zh-Hans"/>
        </w:rPr>
      </w:pPr>
      <w:r w:rsidRPr="009675C2">
        <w:rPr>
          <w:rFonts w:hint="eastAsia"/>
          <w:lang w:val="zh-Hans"/>
        </w:rPr>
        <w:t>任务详情</w:t>
      </w:r>
    </w:p>
    <w:p w:rsidR="009675C2" w:rsidRDefault="00EE03A5" w:rsidP="009675C2">
      <w:pPr>
        <w:rPr>
          <w:lang w:val="zh-Hans"/>
        </w:rPr>
      </w:pPr>
      <w:r>
        <w:rPr>
          <w:rFonts w:hint="eastAsia"/>
          <w:lang w:val="zh-Hans"/>
        </w:rPr>
        <w:t>参照代理端</w:t>
      </w:r>
    </w:p>
    <w:p w:rsidR="009675C2" w:rsidRPr="009675C2" w:rsidRDefault="009675C2" w:rsidP="009675C2">
      <w:pPr>
        <w:rPr>
          <w:lang w:val="zh-Hans"/>
        </w:rPr>
      </w:pPr>
    </w:p>
    <w:p w:rsidR="00225108" w:rsidRDefault="00225108" w:rsidP="009675C2">
      <w:pPr>
        <w:pStyle w:val="3"/>
        <w:numPr>
          <w:ilvl w:val="0"/>
          <w:numId w:val="36"/>
        </w:numPr>
        <w:rPr>
          <w:lang w:val="zh-Hans"/>
        </w:rPr>
      </w:pPr>
      <w:r w:rsidRPr="009675C2">
        <w:rPr>
          <w:rFonts w:hint="eastAsia"/>
          <w:lang w:val="zh-Hans"/>
        </w:rPr>
        <w:lastRenderedPageBreak/>
        <w:t>卡</w:t>
      </w:r>
      <w:proofErr w:type="gramStart"/>
      <w:r w:rsidRPr="009675C2">
        <w:rPr>
          <w:rFonts w:hint="eastAsia"/>
          <w:lang w:val="zh-Hans"/>
        </w:rPr>
        <w:t>机任务</w:t>
      </w:r>
      <w:proofErr w:type="gramEnd"/>
      <w:r w:rsidRPr="009675C2">
        <w:rPr>
          <w:rFonts w:hint="eastAsia"/>
          <w:lang w:val="zh-Hans"/>
        </w:rPr>
        <w:t>查询</w:t>
      </w:r>
    </w:p>
    <w:p w:rsidR="009675C2" w:rsidRDefault="00EE03A5" w:rsidP="009675C2">
      <w:pPr>
        <w:rPr>
          <w:lang w:val="zh-Hans"/>
        </w:rPr>
      </w:pPr>
      <w:r>
        <w:rPr>
          <w:noProof/>
        </w:rPr>
        <w:drawing>
          <wp:inline distT="0" distB="0" distL="0" distR="0" wp14:anchorId="7B121A71" wp14:editId="787C1BED">
            <wp:extent cx="5274310" cy="2489425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A5" w:rsidRDefault="00EE03A5" w:rsidP="009675C2">
      <w:pPr>
        <w:rPr>
          <w:lang w:val="zh-Hans"/>
        </w:rPr>
      </w:pPr>
      <w:r>
        <w:rPr>
          <w:rFonts w:hint="eastAsia"/>
          <w:lang w:val="zh-Hans"/>
        </w:rPr>
        <w:t>根据条件查询卡</w:t>
      </w:r>
      <w:proofErr w:type="gramStart"/>
      <w:r>
        <w:rPr>
          <w:rFonts w:hint="eastAsia"/>
          <w:lang w:val="zh-Hans"/>
        </w:rPr>
        <w:t>机任务</w:t>
      </w:r>
      <w:proofErr w:type="gramEnd"/>
      <w:r w:rsidR="003A4B3E">
        <w:rPr>
          <w:rFonts w:hint="eastAsia"/>
          <w:lang w:val="zh-Hans"/>
        </w:rPr>
        <w:t>详情</w:t>
      </w:r>
    </w:p>
    <w:p w:rsidR="003A4B3E" w:rsidRDefault="003A4B3E" w:rsidP="009675C2">
      <w:pPr>
        <w:rPr>
          <w:lang w:val="zh-Hans"/>
        </w:rPr>
      </w:pPr>
    </w:p>
    <w:p w:rsidR="003A4B3E" w:rsidRDefault="003A4B3E" w:rsidP="009675C2">
      <w:pPr>
        <w:rPr>
          <w:lang w:val="zh-Hans"/>
        </w:rPr>
      </w:pPr>
      <w:r>
        <w:rPr>
          <w:rFonts w:hint="eastAsia"/>
          <w:lang w:val="zh-Hans"/>
        </w:rPr>
        <w:t>删除操作会返回该详情任务执行失败。</w:t>
      </w:r>
    </w:p>
    <w:p w:rsidR="00EE03A5" w:rsidRDefault="00EE03A5" w:rsidP="009675C2">
      <w:pPr>
        <w:rPr>
          <w:lang w:val="zh-Hans"/>
        </w:rPr>
      </w:pPr>
    </w:p>
    <w:p w:rsidR="009675C2" w:rsidRPr="009675C2" w:rsidRDefault="009675C2" w:rsidP="009675C2">
      <w:pPr>
        <w:rPr>
          <w:lang w:val="zh-Hans"/>
        </w:rPr>
      </w:pPr>
    </w:p>
    <w:p w:rsidR="00225108" w:rsidRDefault="00225108" w:rsidP="009675C2">
      <w:pPr>
        <w:pStyle w:val="3"/>
        <w:numPr>
          <w:ilvl w:val="0"/>
          <w:numId w:val="36"/>
        </w:numPr>
        <w:rPr>
          <w:lang w:val="zh-Hans"/>
        </w:rPr>
      </w:pPr>
      <w:proofErr w:type="gramStart"/>
      <w:r w:rsidRPr="009675C2">
        <w:rPr>
          <w:rFonts w:hint="eastAsia"/>
          <w:lang w:val="zh-Hans"/>
        </w:rPr>
        <w:t>软文管理</w:t>
      </w:r>
      <w:proofErr w:type="gramEnd"/>
    </w:p>
    <w:p w:rsidR="009675C2" w:rsidRDefault="00934891" w:rsidP="009675C2">
      <w:pPr>
        <w:rPr>
          <w:lang w:val="zh-Hans"/>
        </w:rPr>
      </w:pPr>
      <w:r>
        <w:rPr>
          <w:noProof/>
        </w:rPr>
        <w:drawing>
          <wp:inline distT="0" distB="0" distL="0" distR="0" wp14:anchorId="53171FDD" wp14:editId="19E5D337">
            <wp:extent cx="5274310" cy="2133532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891" w:rsidRDefault="00934891" w:rsidP="009675C2">
      <w:pPr>
        <w:rPr>
          <w:lang w:val="zh-Hans"/>
        </w:rPr>
      </w:pPr>
      <w:r>
        <w:rPr>
          <w:rFonts w:hint="eastAsia"/>
          <w:lang w:val="zh-Hans"/>
        </w:rPr>
        <w:t>管理端比代理端多一个审核功能</w:t>
      </w:r>
    </w:p>
    <w:p w:rsidR="009675C2" w:rsidRPr="009675C2" w:rsidRDefault="009675C2" w:rsidP="009675C2">
      <w:pPr>
        <w:rPr>
          <w:lang w:val="zh-Hans"/>
        </w:rPr>
      </w:pPr>
    </w:p>
    <w:p w:rsidR="00225108" w:rsidRDefault="00225108" w:rsidP="009675C2">
      <w:pPr>
        <w:pStyle w:val="3"/>
        <w:numPr>
          <w:ilvl w:val="0"/>
          <w:numId w:val="36"/>
        </w:numPr>
        <w:rPr>
          <w:lang w:val="zh-Hans"/>
        </w:rPr>
      </w:pPr>
      <w:r w:rsidRPr="009675C2">
        <w:rPr>
          <w:rFonts w:hint="eastAsia"/>
          <w:lang w:val="zh-Hans"/>
        </w:rPr>
        <w:lastRenderedPageBreak/>
        <w:t>系统设置</w:t>
      </w:r>
    </w:p>
    <w:p w:rsidR="009675C2" w:rsidRDefault="00A50196" w:rsidP="009675C2">
      <w:pPr>
        <w:rPr>
          <w:lang w:val="zh-Hans"/>
        </w:rPr>
      </w:pPr>
      <w:r>
        <w:rPr>
          <w:noProof/>
        </w:rPr>
        <w:drawing>
          <wp:inline distT="0" distB="0" distL="0" distR="0" wp14:anchorId="793E1221" wp14:editId="0C54C385">
            <wp:extent cx="5274310" cy="1802056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96" w:rsidRDefault="00A50196" w:rsidP="009675C2">
      <w:pPr>
        <w:rPr>
          <w:lang w:val="zh-Hans"/>
        </w:rPr>
      </w:pPr>
      <w:r>
        <w:rPr>
          <w:rFonts w:hint="eastAsia"/>
          <w:lang w:val="zh-Hans"/>
        </w:rPr>
        <w:t>系统设置中有</w:t>
      </w:r>
      <w:r>
        <w:rPr>
          <w:rFonts w:hint="eastAsia"/>
          <w:lang w:val="zh-Hans"/>
        </w:rPr>
        <w:t>4</w:t>
      </w:r>
      <w:r>
        <w:rPr>
          <w:rFonts w:hint="eastAsia"/>
          <w:lang w:val="zh-Hans"/>
        </w:rPr>
        <w:t>项设置：手机数目的数值表示一个宝贝</w:t>
      </w:r>
      <w:r>
        <w:rPr>
          <w:rFonts w:hint="eastAsia"/>
          <w:lang w:val="zh-Hans"/>
        </w:rPr>
        <w:t>id</w:t>
      </w:r>
      <w:r>
        <w:rPr>
          <w:rFonts w:hint="eastAsia"/>
          <w:lang w:val="zh-Hans"/>
        </w:rPr>
        <w:t>可以发布的收藏数和加购数</w:t>
      </w:r>
    </w:p>
    <w:p w:rsidR="00B7325C" w:rsidRDefault="00B7325C" w:rsidP="009675C2">
      <w:pPr>
        <w:rPr>
          <w:lang w:val="zh-Hans"/>
        </w:rPr>
      </w:pPr>
    </w:p>
    <w:p w:rsidR="00B7325C" w:rsidRDefault="003A0C50" w:rsidP="009675C2">
      <w:pPr>
        <w:rPr>
          <w:lang w:val="zh-Hans"/>
        </w:rPr>
      </w:pPr>
      <w:r>
        <w:rPr>
          <w:rFonts w:hint="eastAsia"/>
          <w:lang w:val="zh-Hans"/>
        </w:rPr>
        <w:t>宝贝错误次数</w:t>
      </w:r>
      <w:r>
        <w:rPr>
          <w:rFonts w:hint="eastAsia"/>
          <w:lang w:val="zh-Hans"/>
        </w:rPr>
        <w:t>:</w:t>
      </w:r>
      <w:r>
        <w:rPr>
          <w:rFonts w:hint="eastAsia"/>
          <w:lang w:val="zh-Hans"/>
        </w:rPr>
        <w:t>当一个宝贝</w:t>
      </w:r>
      <w:r>
        <w:rPr>
          <w:rFonts w:hint="eastAsia"/>
          <w:lang w:val="zh-Hans"/>
        </w:rPr>
        <w:t>id</w:t>
      </w:r>
      <w:r>
        <w:rPr>
          <w:rFonts w:hint="eastAsia"/>
          <w:lang w:val="zh-Hans"/>
        </w:rPr>
        <w:t>的详情任务执行错误次数超过设置的数值即终止该任务</w:t>
      </w:r>
    </w:p>
    <w:p w:rsidR="003A0C50" w:rsidRDefault="003A0C50" w:rsidP="009675C2">
      <w:pPr>
        <w:rPr>
          <w:lang w:val="zh-Hans"/>
        </w:rPr>
      </w:pPr>
    </w:p>
    <w:p w:rsidR="003A0C50" w:rsidRDefault="003A0C50" w:rsidP="009675C2">
      <w:pPr>
        <w:rPr>
          <w:lang w:val="zh-Hans"/>
        </w:rPr>
      </w:pPr>
      <w:r>
        <w:rPr>
          <w:rFonts w:hint="eastAsia"/>
          <w:lang w:val="zh-Hans"/>
        </w:rPr>
        <w:t>任务分配模式：选择均匀时</w:t>
      </w:r>
      <w:r>
        <w:rPr>
          <w:rFonts w:hint="eastAsia"/>
          <w:lang w:val="zh-Hans"/>
        </w:rPr>
        <w:t xml:space="preserve"> </w:t>
      </w:r>
      <w:r>
        <w:rPr>
          <w:rFonts w:hint="eastAsia"/>
          <w:lang w:val="zh-Hans"/>
        </w:rPr>
        <w:t>任务会按每小时的分钟数平均分配</w:t>
      </w:r>
    </w:p>
    <w:p w:rsidR="003A0C50" w:rsidRDefault="003A0C50" w:rsidP="009675C2">
      <w:pPr>
        <w:rPr>
          <w:lang w:val="zh-Hans"/>
        </w:rPr>
      </w:pPr>
      <w:r>
        <w:rPr>
          <w:rFonts w:hint="eastAsia"/>
          <w:lang w:val="zh-Hans"/>
        </w:rPr>
        <w:tab/>
      </w:r>
      <w:r>
        <w:rPr>
          <w:rFonts w:hint="eastAsia"/>
          <w:lang w:val="zh-Hans"/>
        </w:rPr>
        <w:tab/>
      </w:r>
      <w:r>
        <w:rPr>
          <w:rFonts w:hint="eastAsia"/>
          <w:lang w:val="zh-Hans"/>
        </w:rPr>
        <w:tab/>
        <w:t xml:space="preserve">  </w:t>
      </w:r>
      <w:r>
        <w:rPr>
          <w:rFonts w:hint="eastAsia"/>
          <w:lang w:val="zh-Hans"/>
        </w:rPr>
        <w:t>选择快速时</w:t>
      </w:r>
      <w:r>
        <w:rPr>
          <w:rFonts w:hint="eastAsia"/>
          <w:lang w:val="zh-Hans"/>
        </w:rPr>
        <w:t xml:space="preserve"> </w:t>
      </w:r>
      <w:r>
        <w:rPr>
          <w:rFonts w:hint="eastAsia"/>
          <w:lang w:val="zh-Hans"/>
        </w:rPr>
        <w:t>任务会按每小时分钟数为</w:t>
      </w:r>
      <w:r>
        <w:rPr>
          <w:rFonts w:hint="eastAsia"/>
          <w:lang w:val="zh-Hans"/>
        </w:rPr>
        <w:t>0</w:t>
      </w:r>
      <w:r>
        <w:rPr>
          <w:rFonts w:hint="eastAsia"/>
          <w:lang w:val="zh-Hans"/>
        </w:rPr>
        <w:t>分配任务</w:t>
      </w:r>
    </w:p>
    <w:p w:rsidR="003A0C50" w:rsidRDefault="003A0C50" w:rsidP="009675C2">
      <w:pPr>
        <w:rPr>
          <w:lang w:val="zh-Hans"/>
        </w:rPr>
      </w:pPr>
    </w:p>
    <w:p w:rsidR="003A0C50" w:rsidRDefault="003A0C50" w:rsidP="009675C2">
      <w:pPr>
        <w:rPr>
          <w:lang w:val="zh-Hans"/>
        </w:rPr>
      </w:pPr>
      <w:r>
        <w:rPr>
          <w:rFonts w:hint="eastAsia"/>
          <w:lang w:val="zh-Hans"/>
        </w:rPr>
        <w:t>禁止发布流量：选择是</w:t>
      </w:r>
      <w:r>
        <w:rPr>
          <w:rFonts w:hint="eastAsia"/>
          <w:lang w:val="zh-Hans"/>
        </w:rPr>
        <w:t xml:space="preserve"> </w:t>
      </w:r>
      <w:r>
        <w:rPr>
          <w:rFonts w:hint="eastAsia"/>
          <w:lang w:val="zh-Hans"/>
        </w:rPr>
        <w:t>即当前允许发布任务</w:t>
      </w:r>
    </w:p>
    <w:p w:rsidR="003A0C50" w:rsidRDefault="003A0C50" w:rsidP="009675C2">
      <w:pPr>
        <w:rPr>
          <w:lang w:val="zh-Hans"/>
        </w:rPr>
      </w:pPr>
      <w:r>
        <w:rPr>
          <w:rFonts w:hint="eastAsia"/>
          <w:lang w:val="zh-Hans"/>
        </w:rPr>
        <w:tab/>
      </w:r>
      <w:r>
        <w:rPr>
          <w:rFonts w:hint="eastAsia"/>
          <w:lang w:val="zh-Hans"/>
        </w:rPr>
        <w:tab/>
      </w:r>
      <w:r>
        <w:rPr>
          <w:rFonts w:hint="eastAsia"/>
          <w:lang w:val="zh-Hans"/>
        </w:rPr>
        <w:tab/>
        <w:t xml:space="preserve">  </w:t>
      </w:r>
      <w:r>
        <w:rPr>
          <w:rFonts w:hint="eastAsia"/>
          <w:lang w:val="zh-Hans"/>
        </w:rPr>
        <w:t>选择否</w:t>
      </w:r>
      <w:r>
        <w:rPr>
          <w:rFonts w:hint="eastAsia"/>
          <w:lang w:val="zh-Hans"/>
        </w:rPr>
        <w:t xml:space="preserve"> </w:t>
      </w:r>
      <w:r>
        <w:rPr>
          <w:rFonts w:hint="eastAsia"/>
          <w:lang w:val="zh-Hans"/>
        </w:rPr>
        <w:t>则</w:t>
      </w:r>
      <w:r w:rsidR="00783287">
        <w:rPr>
          <w:rFonts w:hint="eastAsia"/>
          <w:lang w:val="zh-Hans"/>
        </w:rPr>
        <w:t>当前不</w:t>
      </w:r>
      <w:r>
        <w:rPr>
          <w:rFonts w:hint="eastAsia"/>
          <w:lang w:val="zh-Hans"/>
        </w:rPr>
        <w:t>允许发布任务</w:t>
      </w:r>
    </w:p>
    <w:p w:rsidR="00A50196" w:rsidRDefault="00A50196" w:rsidP="009675C2">
      <w:pPr>
        <w:rPr>
          <w:lang w:val="zh-Hans"/>
        </w:rPr>
      </w:pPr>
    </w:p>
    <w:p w:rsidR="009675C2" w:rsidRPr="009675C2" w:rsidRDefault="009675C2" w:rsidP="009675C2">
      <w:pPr>
        <w:rPr>
          <w:lang w:val="zh-Hans"/>
        </w:rPr>
      </w:pPr>
    </w:p>
    <w:p w:rsidR="00225108" w:rsidRDefault="00225108" w:rsidP="009675C2">
      <w:pPr>
        <w:pStyle w:val="3"/>
        <w:numPr>
          <w:ilvl w:val="0"/>
          <w:numId w:val="36"/>
        </w:numPr>
      </w:pPr>
      <w:r>
        <w:rPr>
          <w:rFonts w:hint="eastAsia"/>
        </w:rPr>
        <w:t>代理管理</w:t>
      </w:r>
    </w:p>
    <w:p w:rsidR="00133F44" w:rsidRDefault="001C0AEB" w:rsidP="009675C2">
      <w:pPr>
        <w:rPr>
          <w:lang w:val="zh-Hans"/>
        </w:rPr>
      </w:pPr>
      <w:r>
        <w:rPr>
          <w:noProof/>
        </w:rPr>
        <w:drawing>
          <wp:inline distT="0" distB="0" distL="0" distR="0" wp14:anchorId="18CA4255" wp14:editId="41889658">
            <wp:extent cx="5274310" cy="1083553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44" w:rsidRDefault="00133F44" w:rsidP="009675C2">
      <w:pPr>
        <w:rPr>
          <w:lang w:val="zh-Hans"/>
        </w:rPr>
      </w:pPr>
    </w:p>
    <w:p w:rsidR="009675C2" w:rsidRPr="009675C2" w:rsidRDefault="009675C2" w:rsidP="009675C2">
      <w:pPr>
        <w:rPr>
          <w:lang w:val="zh-Hans"/>
        </w:rPr>
      </w:pPr>
    </w:p>
    <w:p w:rsidR="009675C2" w:rsidRPr="004E1DC2" w:rsidRDefault="00225108" w:rsidP="009675C2">
      <w:pPr>
        <w:pStyle w:val="3"/>
        <w:numPr>
          <w:ilvl w:val="0"/>
          <w:numId w:val="36"/>
        </w:numPr>
        <w:rPr>
          <w:lang w:val="zh-Hans"/>
        </w:rPr>
      </w:pPr>
      <w:r w:rsidRPr="009675C2">
        <w:rPr>
          <w:rFonts w:hint="eastAsia"/>
          <w:lang w:val="zh-Hans"/>
        </w:rPr>
        <w:lastRenderedPageBreak/>
        <w:t>数据统计</w:t>
      </w:r>
    </w:p>
    <w:p w:rsidR="004E1DC2" w:rsidRDefault="004E1DC2" w:rsidP="009675C2">
      <w:pPr>
        <w:rPr>
          <w:lang w:val="zh-Hans"/>
        </w:rPr>
      </w:pPr>
      <w:r>
        <w:rPr>
          <w:noProof/>
        </w:rPr>
        <w:drawing>
          <wp:inline distT="0" distB="0" distL="0" distR="0" wp14:anchorId="1EE67D18" wp14:editId="570207DC">
            <wp:extent cx="5274310" cy="1370466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zh-Hans"/>
        </w:rPr>
        <w:t>可以按照代理分别查询</w:t>
      </w:r>
    </w:p>
    <w:p w:rsidR="004E1DC2" w:rsidRPr="009675C2" w:rsidRDefault="004E1DC2" w:rsidP="009675C2">
      <w:pPr>
        <w:rPr>
          <w:lang w:val="zh-Hans"/>
        </w:rPr>
      </w:pPr>
    </w:p>
    <w:p w:rsidR="00225108" w:rsidRDefault="00225108" w:rsidP="009675C2">
      <w:pPr>
        <w:pStyle w:val="3"/>
        <w:numPr>
          <w:ilvl w:val="0"/>
          <w:numId w:val="36"/>
        </w:numPr>
        <w:rPr>
          <w:lang w:val="zh-Hans"/>
        </w:rPr>
      </w:pPr>
      <w:r w:rsidRPr="009675C2">
        <w:rPr>
          <w:rFonts w:hint="eastAsia"/>
          <w:lang w:val="zh-Hans"/>
        </w:rPr>
        <w:t>上传脚本</w:t>
      </w:r>
    </w:p>
    <w:p w:rsidR="009675C2" w:rsidRDefault="00A40005" w:rsidP="009675C2">
      <w:pPr>
        <w:rPr>
          <w:lang w:val="zh-Hans"/>
        </w:rPr>
      </w:pPr>
      <w:r>
        <w:rPr>
          <w:noProof/>
        </w:rPr>
        <w:drawing>
          <wp:inline distT="0" distB="0" distL="0" distR="0" wp14:anchorId="729314AA" wp14:editId="22BFB661">
            <wp:extent cx="5274310" cy="158168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005" w:rsidRDefault="00A40005" w:rsidP="009675C2">
      <w:pPr>
        <w:rPr>
          <w:lang w:val="zh-Hans"/>
        </w:rPr>
      </w:pPr>
      <w:r>
        <w:rPr>
          <w:rFonts w:hint="eastAsia"/>
          <w:lang w:val="zh-Hans"/>
        </w:rPr>
        <w:t>该模块可以提交脚本</w:t>
      </w:r>
      <w:r>
        <w:rPr>
          <w:rFonts w:hint="eastAsia"/>
          <w:lang w:val="zh-Hans"/>
        </w:rPr>
        <w:t xml:space="preserve"> </w:t>
      </w:r>
      <w:r>
        <w:rPr>
          <w:rFonts w:hint="eastAsia"/>
          <w:lang w:val="zh-Hans"/>
        </w:rPr>
        <w:t>下载脚本</w:t>
      </w:r>
      <w:r>
        <w:rPr>
          <w:rFonts w:hint="eastAsia"/>
          <w:lang w:val="zh-Hans"/>
        </w:rPr>
        <w:t xml:space="preserve">  </w:t>
      </w:r>
      <w:r>
        <w:rPr>
          <w:rFonts w:hint="eastAsia"/>
          <w:lang w:val="zh-Hans"/>
        </w:rPr>
        <w:t>删除脚本信息</w:t>
      </w:r>
    </w:p>
    <w:p w:rsidR="00A40005" w:rsidRDefault="00A40005" w:rsidP="009675C2">
      <w:pPr>
        <w:rPr>
          <w:lang w:val="zh-Hans"/>
        </w:rPr>
      </w:pPr>
    </w:p>
    <w:p w:rsidR="009675C2" w:rsidRPr="009675C2" w:rsidRDefault="009675C2" w:rsidP="009675C2">
      <w:pPr>
        <w:rPr>
          <w:lang w:val="zh-Hans"/>
        </w:rPr>
      </w:pPr>
    </w:p>
    <w:p w:rsidR="00225108" w:rsidRDefault="00225108" w:rsidP="009675C2">
      <w:pPr>
        <w:pStyle w:val="3"/>
        <w:numPr>
          <w:ilvl w:val="0"/>
          <w:numId w:val="36"/>
        </w:numPr>
        <w:rPr>
          <w:lang w:val="zh-Hans"/>
        </w:rPr>
      </w:pPr>
      <w:r w:rsidRPr="009675C2">
        <w:rPr>
          <w:rFonts w:hint="eastAsia"/>
          <w:lang w:val="zh-Hans"/>
        </w:rPr>
        <w:t>上传</w:t>
      </w:r>
      <w:proofErr w:type="gramStart"/>
      <w:r w:rsidRPr="009675C2">
        <w:rPr>
          <w:rFonts w:hint="eastAsia"/>
          <w:lang w:val="zh-Hans"/>
        </w:rPr>
        <w:t>淘宝账户</w:t>
      </w:r>
      <w:proofErr w:type="gramEnd"/>
    </w:p>
    <w:p w:rsidR="009675C2" w:rsidRDefault="00DA5080" w:rsidP="009675C2">
      <w:pPr>
        <w:rPr>
          <w:lang w:val="zh-Hans"/>
        </w:rPr>
      </w:pPr>
      <w:r>
        <w:rPr>
          <w:noProof/>
        </w:rPr>
        <w:drawing>
          <wp:inline distT="0" distB="0" distL="0" distR="0" wp14:anchorId="0E6DCADD" wp14:editId="6024D1C5">
            <wp:extent cx="5274310" cy="223791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080" w:rsidRDefault="00DA5080" w:rsidP="009675C2">
      <w:pPr>
        <w:rPr>
          <w:lang w:val="zh-Hans"/>
        </w:rPr>
      </w:pPr>
    </w:p>
    <w:p w:rsidR="009675C2" w:rsidRPr="009675C2" w:rsidRDefault="009675C2" w:rsidP="009675C2">
      <w:pPr>
        <w:rPr>
          <w:lang w:val="zh-Hans"/>
        </w:rPr>
      </w:pPr>
    </w:p>
    <w:p w:rsidR="00225108" w:rsidRPr="009675C2" w:rsidRDefault="00225108" w:rsidP="009675C2">
      <w:pPr>
        <w:pStyle w:val="3"/>
        <w:numPr>
          <w:ilvl w:val="0"/>
          <w:numId w:val="36"/>
        </w:numPr>
        <w:rPr>
          <w:lang w:val="zh-Hans"/>
        </w:rPr>
      </w:pPr>
      <w:r w:rsidRPr="009675C2">
        <w:rPr>
          <w:rFonts w:hint="eastAsia"/>
          <w:lang w:val="zh-Hans"/>
        </w:rPr>
        <w:lastRenderedPageBreak/>
        <w:t>查看</w:t>
      </w:r>
      <w:proofErr w:type="gramStart"/>
      <w:r w:rsidRPr="009675C2">
        <w:rPr>
          <w:rFonts w:hint="eastAsia"/>
          <w:lang w:val="zh-Hans"/>
        </w:rPr>
        <w:t>淘宝信息</w:t>
      </w:r>
      <w:proofErr w:type="gramEnd"/>
    </w:p>
    <w:p w:rsidR="00225108" w:rsidRDefault="00DA5080" w:rsidP="00297AA3">
      <w:r>
        <w:rPr>
          <w:noProof/>
        </w:rPr>
        <w:drawing>
          <wp:inline distT="0" distB="0" distL="0" distR="0" wp14:anchorId="063805FC" wp14:editId="32B8C9F1">
            <wp:extent cx="5274310" cy="1425407"/>
            <wp:effectExtent l="0" t="0" r="254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08" w:rsidRDefault="00225108" w:rsidP="00297AA3"/>
    <w:p w:rsidR="00225108" w:rsidRDefault="00225108" w:rsidP="00297AA3"/>
    <w:p w:rsidR="00297AA3" w:rsidRDefault="00297AA3" w:rsidP="00297AA3">
      <w:pPr>
        <w:pStyle w:val="1"/>
        <w:numPr>
          <w:ilvl w:val="0"/>
          <w:numId w:val="1"/>
        </w:numPr>
      </w:pPr>
      <w:r>
        <w:rPr>
          <w:rFonts w:hint="eastAsia"/>
        </w:rPr>
        <w:t>软件运行环境</w:t>
      </w:r>
    </w:p>
    <w:p w:rsidR="00297AA3" w:rsidRDefault="00297AA3" w:rsidP="00297AA3">
      <w:r>
        <w:t>W</w:t>
      </w:r>
      <w:r>
        <w:rPr>
          <w:rFonts w:hint="eastAsia"/>
        </w:rPr>
        <w:t>indows</w:t>
      </w:r>
      <w:r>
        <w:rPr>
          <w:rFonts w:hint="eastAsia"/>
        </w:rPr>
        <w:t>系统</w:t>
      </w:r>
    </w:p>
    <w:p w:rsidR="00297AA3" w:rsidRDefault="00297AA3" w:rsidP="00297AA3">
      <w:r>
        <w:t>T</w:t>
      </w:r>
      <w:r>
        <w:rPr>
          <w:rFonts w:hint="eastAsia"/>
        </w:rPr>
        <w:t>omcat6.0</w:t>
      </w:r>
      <w:r w:rsidR="00C774CD">
        <w:rPr>
          <w:rFonts w:hint="eastAsia"/>
        </w:rPr>
        <w:t>（因</w:t>
      </w:r>
      <w:r w:rsidR="001176B9">
        <w:rPr>
          <w:rFonts w:hint="eastAsia"/>
        </w:rPr>
        <w:t>存在</w:t>
      </w:r>
      <w:r w:rsidR="00C774CD">
        <w:rPr>
          <w:rFonts w:hint="eastAsia"/>
        </w:rPr>
        <w:t>get</w:t>
      </w:r>
      <w:r w:rsidR="00C774CD">
        <w:rPr>
          <w:rFonts w:hint="eastAsia"/>
        </w:rPr>
        <w:t>方式</w:t>
      </w:r>
      <w:proofErr w:type="gramStart"/>
      <w:r w:rsidR="00C774CD">
        <w:rPr>
          <w:rFonts w:hint="eastAsia"/>
        </w:rPr>
        <w:t>传参所以</w:t>
      </w:r>
      <w:proofErr w:type="gramEnd"/>
      <w:r w:rsidR="00C774CD">
        <w:rPr>
          <w:rFonts w:hint="eastAsia"/>
        </w:rPr>
        <w:t>需要修改</w:t>
      </w:r>
      <w:r w:rsidR="00C774CD">
        <w:rPr>
          <w:rFonts w:hint="eastAsia"/>
        </w:rPr>
        <w:t>tomcat</w:t>
      </w:r>
      <w:r w:rsidR="00C774CD">
        <w:rPr>
          <w:rFonts w:hint="eastAsia"/>
        </w:rPr>
        <w:t>默认编码）</w:t>
      </w:r>
    </w:p>
    <w:p w:rsidR="00297AA3" w:rsidRDefault="00297AA3" w:rsidP="00297AA3">
      <w:r>
        <w:rPr>
          <w:rFonts w:hint="eastAsia"/>
        </w:rPr>
        <w:t>最低版本</w:t>
      </w:r>
      <w:r>
        <w:t>J</w:t>
      </w:r>
      <w:r>
        <w:rPr>
          <w:rFonts w:hint="eastAsia"/>
        </w:rPr>
        <w:t>dk6.0</w:t>
      </w:r>
    </w:p>
    <w:p w:rsidR="00297AA3" w:rsidRDefault="004A77A8" w:rsidP="00297AA3">
      <w:r>
        <w:rPr>
          <w:rFonts w:hint="eastAsia"/>
        </w:rPr>
        <w:t>编码格式统一设置</w:t>
      </w:r>
      <w:r w:rsidR="005738D5">
        <w:rPr>
          <w:rFonts w:hint="eastAsia"/>
        </w:rPr>
        <w:t>为</w:t>
      </w:r>
      <w:r>
        <w:rPr>
          <w:rFonts w:hint="eastAsia"/>
        </w:rPr>
        <w:t>UTF-8</w:t>
      </w:r>
    </w:p>
    <w:p w:rsidR="000701D8" w:rsidRDefault="000701D8" w:rsidP="00297AA3"/>
    <w:p w:rsidR="000701D8" w:rsidRDefault="000701D8" w:rsidP="00297AA3"/>
    <w:p w:rsidR="000701D8" w:rsidRDefault="000701D8" w:rsidP="000701D8">
      <w:pPr>
        <w:pStyle w:val="1"/>
        <w:numPr>
          <w:ilvl w:val="0"/>
          <w:numId w:val="1"/>
        </w:numPr>
      </w:pPr>
      <w:r>
        <w:rPr>
          <w:rFonts w:hint="eastAsia"/>
        </w:rPr>
        <w:t>代码翻译说明</w:t>
      </w:r>
    </w:p>
    <w:p w:rsidR="000701D8" w:rsidRDefault="000701D8" w:rsidP="000701D8">
      <w:pPr>
        <w:pStyle w:val="10"/>
        <w:rPr>
          <w:b/>
          <w:bCs/>
        </w:rPr>
      </w:pPr>
      <w:r>
        <w:rPr>
          <w:rFonts w:ascii="宋体" w:eastAsia="宋体" w:hAnsi="宋体" w:cs="宋体"/>
          <w:b/>
          <w:bCs/>
          <w:lang w:val="zh-Hans" w:eastAsia="zh-Hans"/>
        </w:rPr>
        <w:t>错误信息</w:t>
      </w:r>
    </w:p>
    <w:p w:rsidR="000701D8" w:rsidRDefault="000701D8" w:rsidP="000701D8">
      <w:pPr>
        <w:pStyle w:val="10"/>
      </w:pPr>
      <w:r>
        <w:t>http</w:t>
      </w:r>
      <w:r>
        <w:rPr>
          <w:rFonts w:ascii="宋体" w:eastAsia="宋体" w:hAnsi="宋体" w:cs="宋体"/>
          <w:lang w:val="zh-Hans" w:eastAsia="zh-Hans"/>
        </w:rPr>
        <w:t>状态码：</w:t>
      </w:r>
      <w:r>
        <w:t>200</w:t>
      </w:r>
    </w:p>
    <w:tbl>
      <w:tblPr>
        <w:tblW w:w="0" w:type="auto"/>
        <w:tblInd w:w="108" w:type="dxa"/>
        <w:tblLayout w:type="fixed"/>
        <w:tblLook w:val="0000" w:firstRow="0" w:lastRow="0" w:firstColumn="0" w:lastColumn="0" w:noHBand="0" w:noVBand="0"/>
      </w:tblPr>
      <w:tblGrid>
        <w:gridCol w:w="1434"/>
        <w:gridCol w:w="6916"/>
      </w:tblGrid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返回错误码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字段说明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100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每小时发送量必须是</w:t>
            </w:r>
            <w:r>
              <w:t>24</w:t>
            </w:r>
            <w:r>
              <w:rPr>
                <w:rFonts w:ascii="宋体" w:eastAsia="宋体" w:hAnsi="宋体" w:cs="宋体"/>
                <w:lang w:val="zh-Hans" w:eastAsia="zh-Hans"/>
              </w:rPr>
              <w:t>位长度数组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101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无法获得商品信息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102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</w:pPr>
            <w:r>
              <w:rPr>
                <w:rFonts w:ascii="宋体" w:eastAsia="宋体" w:hAnsi="宋体" w:cs="宋体"/>
                <w:lang w:val="zh-Hans" w:eastAsia="zh-Hans"/>
              </w:rPr>
              <w:t>无法识别商品</w:t>
            </w:r>
            <w:r>
              <w:t>URL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103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关键词不符合要求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104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任务开始时间不能早于今天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105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开始时间不能在结束时间后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106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请选择停留时间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107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</w:pPr>
            <w:r>
              <w:rPr>
                <w:rFonts w:ascii="宋体" w:eastAsia="宋体" w:hAnsi="宋体" w:cs="宋体"/>
                <w:lang w:val="zh-Hans" w:eastAsia="zh-Hans"/>
              </w:rPr>
              <w:t>总的发送量必须大于</w:t>
            </w:r>
            <w:r>
              <w:t>0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108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日期格式不正确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109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任务名称必须填写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110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宋体" w:eastAsia="宋体" w:hAnsi="宋体" w:cs="宋体"/>
                <w:lang w:val="zh-Hans" w:eastAsia="zh-Hans"/>
              </w:rPr>
            </w:pPr>
            <w:r>
              <w:rPr>
                <w:rFonts w:ascii="宋体" w:eastAsia="宋体" w:hAnsi="宋体" w:cs="宋体"/>
                <w:lang w:val="zh-Hans" w:eastAsia="zh-Hans"/>
              </w:rPr>
              <w:t>积分不足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111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eastAsia="Times New Roman"/>
                <w:lang w:val="ja-JP" w:eastAsia="ja-JP"/>
              </w:rPr>
            </w:pPr>
            <w:proofErr w:type="spellStart"/>
            <w:r>
              <w:t>gprs</w:t>
            </w:r>
            <w:proofErr w:type="spellEnd"/>
            <w:r>
              <w:rPr>
                <w:rFonts w:ascii="宋体" w:eastAsia="宋体" w:hAnsi="宋体" w:cs="宋体" w:hint="eastAsia"/>
                <w:lang w:val="zh-CN"/>
              </w:rPr>
              <w:t>网络的手机百分比必须是</w:t>
            </w:r>
            <w:r>
              <w:t>0-100</w:t>
            </w:r>
            <w:r>
              <w:rPr>
                <w:rFonts w:ascii="宋体" w:eastAsia="宋体" w:hAnsi="宋体" w:cs="宋体" w:hint="eastAsia"/>
                <w:lang w:val="ja-JP" w:eastAsia="ja-JP"/>
              </w:rPr>
              <w:t>整数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112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eastAsia="Times New Roman"/>
                <w:lang w:val="ja-JP" w:eastAsia="ja-JP"/>
              </w:rPr>
            </w:pPr>
            <w:r>
              <w:rPr>
                <w:rFonts w:ascii="宋体" w:eastAsia="宋体" w:hAnsi="宋体" w:cs="宋体" w:hint="eastAsia"/>
                <w:lang w:val="ja-JP" w:eastAsia="ja-JP"/>
              </w:rPr>
              <w:t>天猫</w:t>
            </w:r>
            <w:r>
              <w:t>app</w:t>
            </w:r>
            <w:r>
              <w:rPr>
                <w:rFonts w:ascii="宋体" w:eastAsia="宋体" w:hAnsi="宋体" w:cs="宋体" w:hint="eastAsia"/>
                <w:lang w:val="zh-CN"/>
              </w:rPr>
              <w:t>百分比必须是</w:t>
            </w:r>
            <w:r>
              <w:t>0-100</w:t>
            </w:r>
            <w:r>
              <w:rPr>
                <w:rFonts w:ascii="宋体" w:eastAsia="宋体" w:hAnsi="宋体" w:cs="宋体" w:hint="eastAsia"/>
                <w:lang w:val="ja-JP" w:eastAsia="ja-JP"/>
              </w:rPr>
              <w:t>整数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113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</w:pPr>
            <w:r>
              <w:rPr>
                <w:rFonts w:ascii="宋体" w:eastAsia="宋体" w:hAnsi="宋体" w:cs="宋体" w:hint="eastAsia"/>
                <w:lang w:val="ja-JP" w:eastAsia="ja-JP"/>
              </w:rPr>
              <w:t>刷入天猫</w:t>
            </w:r>
            <w:r>
              <w:t>APP</w:t>
            </w:r>
            <w:r>
              <w:rPr>
                <w:rFonts w:ascii="宋体" w:eastAsia="宋体" w:hAnsi="宋体" w:cs="宋体" w:hint="eastAsia"/>
                <w:lang w:val="zh-CN"/>
              </w:rPr>
              <w:t>必须加载第三方统计，即</w:t>
            </w:r>
            <w:r>
              <w:t>plus</w:t>
            </w:r>
            <w:r>
              <w:rPr>
                <w:rFonts w:ascii="宋体" w:eastAsia="宋体" w:hAnsi="宋体" w:cs="宋体" w:hint="eastAsia"/>
                <w:lang w:val="zh-CN"/>
              </w:rPr>
              <w:t>的值必须为</w:t>
            </w:r>
            <w:r>
              <w:t>true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114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</w:pPr>
            <w:r>
              <w:rPr>
                <w:rFonts w:ascii="宋体" w:eastAsia="宋体" w:hAnsi="宋体" w:cs="宋体" w:hint="eastAsia"/>
                <w:lang w:val="zh-CN"/>
              </w:rPr>
              <w:t>深入点击必须加载第三方统计，即</w:t>
            </w:r>
            <w:r>
              <w:t>plus</w:t>
            </w:r>
            <w:r>
              <w:rPr>
                <w:rFonts w:ascii="宋体" w:eastAsia="宋体" w:hAnsi="宋体" w:cs="宋体" w:hint="eastAsia"/>
                <w:lang w:val="zh-CN"/>
              </w:rPr>
              <w:t>的</w:t>
            </w:r>
            <w:proofErr w:type="gramStart"/>
            <w:r>
              <w:rPr>
                <w:rFonts w:ascii="宋体" w:eastAsia="宋体" w:hAnsi="宋体" w:cs="宋体" w:hint="eastAsia"/>
                <w:lang w:val="zh-CN"/>
              </w:rPr>
              <w:t>值必须</w:t>
            </w:r>
            <w:proofErr w:type="gramEnd"/>
            <w:r>
              <w:rPr>
                <w:rFonts w:ascii="宋体" w:eastAsia="宋体" w:hAnsi="宋体" w:cs="宋体" w:hint="eastAsia"/>
                <w:lang w:val="zh-CN"/>
              </w:rPr>
              <w:t>为</w:t>
            </w:r>
            <w:r>
              <w:t>true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115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eastAsia="Times New Roman"/>
                <w:lang w:val="ja-JP" w:eastAsia="ja-JP"/>
              </w:rPr>
            </w:pPr>
            <w:r>
              <w:rPr>
                <w:rFonts w:ascii="宋体" w:eastAsia="宋体" w:hAnsi="宋体" w:cs="宋体" w:hint="eastAsia"/>
              </w:rPr>
              <w:t>深入点击</w:t>
            </w:r>
            <w:r>
              <w:rPr>
                <w:rFonts w:ascii="宋体" w:eastAsia="宋体" w:hAnsi="宋体" w:cs="宋体" w:hint="eastAsia"/>
                <w:lang w:val="zh-CN"/>
              </w:rPr>
              <w:t>百分比必须是</w:t>
            </w:r>
            <w:r>
              <w:t>0-100</w:t>
            </w:r>
            <w:r>
              <w:rPr>
                <w:rFonts w:ascii="宋体" w:eastAsia="宋体" w:hAnsi="宋体" w:cs="宋体" w:hint="eastAsia"/>
                <w:lang w:val="ja-JP" w:eastAsia="ja-JP"/>
              </w:rPr>
              <w:t>整数</w:t>
            </w:r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116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Arial Unicode MS" w:eastAsia="Times New Roman"/>
              </w:rPr>
            </w:pPr>
            <w:proofErr w:type="spellStart"/>
            <w:r>
              <w:rPr>
                <w:rFonts w:ascii="Arial Unicode MS" w:eastAsia="Times New Roman"/>
              </w:rPr>
              <w:t>店铺中没有其他宝贝，无法深入点击</w:t>
            </w:r>
            <w:proofErr w:type="spellEnd"/>
          </w:p>
        </w:tc>
      </w:tr>
      <w:tr w:rsidR="000701D8" w:rsidTr="00281C40">
        <w:trPr>
          <w:cantSplit/>
          <w:trHeight w:val="320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b/>
                <w:bCs/>
              </w:rPr>
            </w:pPr>
            <w:r>
              <w:rPr>
                <w:b/>
                <w:bCs/>
              </w:rPr>
              <w:t>117</w:t>
            </w:r>
          </w:p>
        </w:tc>
        <w:tc>
          <w:tcPr>
            <w:tcW w:w="6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061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701D8" w:rsidRDefault="000701D8" w:rsidP="00281C40">
            <w:pPr>
              <w:pStyle w:val="10"/>
              <w:rPr>
                <w:rFonts w:ascii="Arial Unicode MS" w:eastAsia="Times New Roman"/>
              </w:rPr>
            </w:pPr>
            <w:r>
              <w:rPr>
                <w:rFonts w:ascii="Arial Unicode MS" w:eastAsia="Times New Roman"/>
              </w:rPr>
              <w:t>由于浏览店铺其他宝贝比较耗时，深入点击不支持</w:t>
            </w:r>
            <w:r>
              <w:t>30</w:t>
            </w:r>
            <w:r>
              <w:rPr>
                <w:rFonts w:ascii="Arial Unicode MS" w:eastAsia="Times New Roman"/>
              </w:rPr>
              <w:t>秒以下的停留</w:t>
            </w:r>
          </w:p>
        </w:tc>
      </w:tr>
    </w:tbl>
    <w:p w:rsidR="000701D8" w:rsidRPr="000701D8" w:rsidRDefault="000701D8" w:rsidP="000701D8"/>
    <w:sectPr w:rsidR="000701D8" w:rsidRPr="000701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3020" w:rsidRDefault="00F63020" w:rsidP="00B675F1">
      <w:r>
        <w:separator/>
      </w:r>
    </w:p>
  </w:endnote>
  <w:endnote w:type="continuationSeparator" w:id="0">
    <w:p w:rsidR="00F63020" w:rsidRDefault="00F63020" w:rsidP="00B67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3020" w:rsidRDefault="00F63020" w:rsidP="00B675F1">
      <w:r>
        <w:separator/>
      </w:r>
    </w:p>
  </w:footnote>
  <w:footnote w:type="continuationSeparator" w:id="0">
    <w:p w:rsidR="00F63020" w:rsidRDefault="00F63020" w:rsidP="00B67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894EE87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0000003"/>
    <w:multiLevelType w:val="multilevel"/>
    <w:tmpl w:val="894EE875"/>
    <w:lvl w:ilvl="0">
      <w:start w:val="1"/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1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2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3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4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5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6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7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8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</w:abstractNum>
  <w:abstractNum w:abstractNumId="2">
    <w:nsid w:val="00000005"/>
    <w:multiLevelType w:val="multilevel"/>
    <w:tmpl w:val="894EE877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0000006"/>
    <w:multiLevelType w:val="multilevel"/>
    <w:tmpl w:val="894EE878"/>
    <w:lvl w:ilvl="0">
      <w:start w:val="1"/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hint="default"/>
        <w:position w:val="0"/>
        <w:sz w:val="21"/>
        <w:szCs w:val="21"/>
        <w:rtl w:val="0"/>
        <w:lang w:val="en-US"/>
      </w:rPr>
    </w:lvl>
    <w:lvl w:ilvl="1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2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3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4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5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6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7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8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</w:abstractNum>
  <w:abstractNum w:abstractNumId="4">
    <w:nsid w:val="00000008"/>
    <w:multiLevelType w:val="multilevel"/>
    <w:tmpl w:val="894EE87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0000009"/>
    <w:multiLevelType w:val="multilevel"/>
    <w:tmpl w:val="894EE87B"/>
    <w:lvl w:ilvl="0">
      <w:start w:val="1"/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hint="default"/>
        <w:position w:val="0"/>
        <w:sz w:val="21"/>
        <w:szCs w:val="21"/>
        <w:rtl w:val="0"/>
        <w:lang w:val="en-US"/>
      </w:rPr>
    </w:lvl>
    <w:lvl w:ilvl="1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2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3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4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5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6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7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8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</w:abstractNum>
  <w:abstractNum w:abstractNumId="6">
    <w:nsid w:val="0000000B"/>
    <w:multiLevelType w:val="multilevel"/>
    <w:tmpl w:val="894EE87D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0000000C"/>
    <w:multiLevelType w:val="multilevel"/>
    <w:tmpl w:val="894EE87E"/>
    <w:lvl w:ilvl="0">
      <w:start w:val="1"/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1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2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3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4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5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6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7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8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</w:abstractNum>
  <w:abstractNum w:abstractNumId="8">
    <w:nsid w:val="0000000E"/>
    <w:multiLevelType w:val="multilevel"/>
    <w:tmpl w:val="894EE88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0000000F"/>
    <w:multiLevelType w:val="multilevel"/>
    <w:tmpl w:val="894EE881"/>
    <w:lvl w:ilvl="0">
      <w:start w:val="1"/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hint="default"/>
        <w:position w:val="0"/>
        <w:sz w:val="21"/>
        <w:szCs w:val="21"/>
        <w:rtl w:val="0"/>
        <w:lang w:val="en-US"/>
      </w:rPr>
    </w:lvl>
    <w:lvl w:ilvl="1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2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3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4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5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6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7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8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</w:abstractNum>
  <w:abstractNum w:abstractNumId="10">
    <w:nsid w:val="00000011"/>
    <w:multiLevelType w:val="multilevel"/>
    <w:tmpl w:val="894EE883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00000024"/>
    <w:multiLevelType w:val="multilevel"/>
    <w:tmpl w:val="894EE896"/>
    <w:lvl w:ilvl="0">
      <w:start w:val="1"/>
      <w:numFmt w:val="chineseCounting"/>
      <w:lvlText w:val="%1."/>
      <w:lvlJc w:val="left"/>
      <w:pPr>
        <w:tabs>
          <w:tab w:val="num" w:pos="420"/>
        </w:tabs>
        <w:ind w:left="420" w:hanging="420"/>
      </w:pPr>
      <w:rPr>
        <w:rFonts w:ascii="宋体" w:eastAsia="宋体" w:hAnsi="宋体" w:cs="宋体" w:hint="default"/>
        <w:b/>
        <w:bCs/>
        <w:position w:val="0"/>
        <w:sz w:val="21"/>
        <w:szCs w:val="21"/>
        <w:lang w:val="zh-Hans" w:eastAsia="zh-Hans"/>
      </w:rPr>
    </w:lvl>
    <w:lvl w:ilvl="1">
      <w:start w:val="1"/>
      <w:numFmt w:val="chineseCounting"/>
      <w:lvlText w:val="%1.%2."/>
      <w:lvlJc w:val="left"/>
      <w:pPr>
        <w:tabs>
          <w:tab w:val="num" w:pos="102"/>
        </w:tabs>
      </w:pPr>
      <w:rPr>
        <w:rFonts w:ascii="宋体" w:eastAsia="宋体" w:hAnsi="宋体" w:cs="宋体" w:hint="default"/>
        <w:b/>
        <w:bCs/>
        <w:position w:val="0"/>
        <w:sz w:val="21"/>
        <w:szCs w:val="21"/>
        <w:lang w:val="zh-Hans" w:eastAsia="zh-Hans"/>
      </w:rPr>
    </w:lvl>
    <w:lvl w:ilvl="2">
      <w:start w:val="1"/>
      <w:numFmt w:val="chineseCounting"/>
      <w:lvlText w:val="%3."/>
      <w:lvlJc w:val="left"/>
      <w:pPr>
        <w:tabs>
          <w:tab w:val="num" w:pos="102"/>
        </w:tabs>
      </w:pPr>
      <w:rPr>
        <w:rFonts w:ascii="宋体" w:eastAsia="宋体" w:hAnsi="宋体" w:cs="宋体" w:hint="default"/>
        <w:b/>
        <w:bCs/>
        <w:position w:val="0"/>
        <w:sz w:val="21"/>
        <w:szCs w:val="21"/>
        <w:lang w:val="zh-Hans" w:eastAsia="zh-Hans"/>
      </w:rPr>
    </w:lvl>
    <w:lvl w:ilvl="3">
      <w:start w:val="1"/>
      <w:numFmt w:val="chineseCounting"/>
      <w:lvlText w:val="%4."/>
      <w:lvlJc w:val="left"/>
      <w:pPr>
        <w:tabs>
          <w:tab w:val="num" w:pos="102"/>
        </w:tabs>
      </w:pPr>
      <w:rPr>
        <w:rFonts w:ascii="宋体" w:eastAsia="宋体" w:hAnsi="宋体" w:cs="宋体" w:hint="default"/>
        <w:b/>
        <w:bCs/>
        <w:position w:val="0"/>
        <w:sz w:val="21"/>
        <w:szCs w:val="21"/>
        <w:lang w:val="zh-Hans" w:eastAsia="zh-Hans"/>
      </w:rPr>
    </w:lvl>
    <w:lvl w:ilvl="4">
      <w:start w:val="1"/>
      <w:numFmt w:val="chineseCounting"/>
      <w:lvlText w:val="%5."/>
      <w:lvlJc w:val="left"/>
      <w:pPr>
        <w:tabs>
          <w:tab w:val="num" w:pos="102"/>
        </w:tabs>
      </w:pPr>
      <w:rPr>
        <w:rFonts w:ascii="宋体" w:eastAsia="宋体" w:hAnsi="宋体" w:cs="宋体" w:hint="default"/>
        <w:b/>
        <w:bCs/>
        <w:position w:val="0"/>
        <w:sz w:val="21"/>
        <w:szCs w:val="21"/>
        <w:lang w:val="zh-Hans" w:eastAsia="zh-Hans"/>
      </w:rPr>
    </w:lvl>
    <w:lvl w:ilvl="5">
      <w:start w:val="1"/>
      <w:numFmt w:val="chineseCounting"/>
      <w:lvlText w:val="%6."/>
      <w:lvlJc w:val="left"/>
      <w:pPr>
        <w:tabs>
          <w:tab w:val="num" w:pos="102"/>
        </w:tabs>
      </w:pPr>
      <w:rPr>
        <w:rFonts w:ascii="宋体" w:eastAsia="宋体" w:hAnsi="宋体" w:cs="宋体" w:hint="default"/>
        <w:b/>
        <w:bCs/>
        <w:position w:val="0"/>
        <w:sz w:val="21"/>
        <w:szCs w:val="21"/>
        <w:lang w:val="zh-Hans" w:eastAsia="zh-Hans"/>
      </w:rPr>
    </w:lvl>
    <w:lvl w:ilvl="6">
      <w:start w:val="1"/>
      <w:numFmt w:val="chineseCounting"/>
      <w:lvlText w:val="%7."/>
      <w:lvlJc w:val="left"/>
      <w:pPr>
        <w:tabs>
          <w:tab w:val="num" w:pos="102"/>
        </w:tabs>
      </w:pPr>
      <w:rPr>
        <w:rFonts w:ascii="宋体" w:eastAsia="宋体" w:hAnsi="宋体" w:cs="宋体" w:hint="default"/>
        <w:b/>
        <w:bCs/>
        <w:position w:val="0"/>
        <w:sz w:val="21"/>
        <w:szCs w:val="21"/>
        <w:lang w:val="zh-Hans" w:eastAsia="zh-Hans"/>
      </w:rPr>
    </w:lvl>
    <w:lvl w:ilvl="7">
      <w:start w:val="1"/>
      <w:numFmt w:val="chineseCounting"/>
      <w:lvlText w:val="%8."/>
      <w:lvlJc w:val="left"/>
      <w:pPr>
        <w:tabs>
          <w:tab w:val="num" w:pos="102"/>
        </w:tabs>
      </w:pPr>
      <w:rPr>
        <w:rFonts w:ascii="宋体" w:eastAsia="宋体" w:hAnsi="宋体" w:cs="宋体" w:hint="default"/>
        <w:b/>
        <w:bCs/>
        <w:position w:val="0"/>
        <w:sz w:val="21"/>
        <w:szCs w:val="21"/>
        <w:lang w:val="zh-Hans" w:eastAsia="zh-Hans"/>
      </w:rPr>
    </w:lvl>
    <w:lvl w:ilvl="8">
      <w:start w:val="1"/>
      <w:numFmt w:val="chineseCounting"/>
      <w:lvlText w:val="%9."/>
      <w:lvlJc w:val="left"/>
      <w:pPr>
        <w:tabs>
          <w:tab w:val="num" w:pos="102"/>
        </w:tabs>
      </w:pPr>
      <w:rPr>
        <w:rFonts w:ascii="宋体" w:eastAsia="宋体" w:hAnsi="宋体" w:cs="宋体" w:hint="default"/>
        <w:b/>
        <w:bCs/>
        <w:position w:val="0"/>
        <w:sz w:val="21"/>
        <w:szCs w:val="21"/>
        <w:lang w:val="zh-Hans" w:eastAsia="zh-Hans"/>
      </w:rPr>
    </w:lvl>
  </w:abstractNum>
  <w:abstractNum w:abstractNumId="12">
    <w:nsid w:val="00000026"/>
    <w:multiLevelType w:val="multilevel"/>
    <w:tmpl w:val="894EE89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00000027"/>
    <w:multiLevelType w:val="multilevel"/>
    <w:tmpl w:val="894EE899"/>
    <w:lvl w:ilvl="0">
      <w:start w:val="1"/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hint="default"/>
        <w:position w:val="0"/>
        <w:sz w:val="21"/>
        <w:szCs w:val="21"/>
        <w:rtl w:val="0"/>
        <w:lang w:val="en-US"/>
      </w:rPr>
    </w:lvl>
    <w:lvl w:ilvl="1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2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3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4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5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6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7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8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</w:abstractNum>
  <w:abstractNum w:abstractNumId="14">
    <w:nsid w:val="00000029"/>
    <w:multiLevelType w:val="multilevel"/>
    <w:tmpl w:val="894EE89B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0000002A"/>
    <w:multiLevelType w:val="multilevel"/>
    <w:tmpl w:val="894EE89C"/>
    <w:lvl w:ilvl="0">
      <w:start w:val="1"/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1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2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3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4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5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6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7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  <w:lvl w:ilvl="8">
      <w:start w:val="1"/>
      <w:numFmt w:val="bullet"/>
      <w:lvlText w:val="●"/>
      <w:lvlJc w:val="left"/>
      <w:pPr>
        <w:tabs>
          <w:tab w:val="num" w:pos="102"/>
        </w:tabs>
      </w:pPr>
      <w:rPr>
        <w:rFonts w:ascii="宋体" w:eastAsia="宋体" w:hAnsi="宋体" w:cs="宋体" w:hint="default"/>
        <w:position w:val="0"/>
        <w:sz w:val="21"/>
        <w:szCs w:val="21"/>
        <w:rtl w:val="0"/>
        <w:lang w:val="zh-Hans" w:eastAsia="zh-Hans"/>
      </w:rPr>
    </w:lvl>
  </w:abstractNum>
  <w:abstractNum w:abstractNumId="16">
    <w:nsid w:val="0000002C"/>
    <w:multiLevelType w:val="multilevel"/>
    <w:tmpl w:val="894EE89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0000002D"/>
    <w:multiLevelType w:val="multilevel"/>
    <w:tmpl w:val="894EE89F"/>
    <w:lvl w:ilvl="0">
      <w:start w:val="1"/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hint="default"/>
        <w:position w:val="0"/>
        <w:sz w:val="21"/>
        <w:szCs w:val="21"/>
        <w:rtl w:val="0"/>
        <w:lang w:val="en-US"/>
      </w:rPr>
    </w:lvl>
    <w:lvl w:ilvl="1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2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3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4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5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6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7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8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</w:abstractNum>
  <w:abstractNum w:abstractNumId="18">
    <w:nsid w:val="0000002F"/>
    <w:multiLevelType w:val="multilevel"/>
    <w:tmpl w:val="894EE8A1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03435457"/>
    <w:multiLevelType w:val="hybridMultilevel"/>
    <w:tmpl w:val="724678A6"/>
    <w:lvl w:ilvl="0" w:tplc="CA6A0224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310A92F6">
      <w:start w:val="1"/>
      <w:numFmt w:val="decimal"/>
      <w:lvlText w:val="1.1.%3"/>
      <w:lvlJc w:val="right"/>
      <w:pPr>
        <w:ind w:left="168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0CCE7F04"/>
    <w:multiLevelType w:val="hybridMultilevel"/>
    <w:tmpl w:val="68EE09E6"/>
    <w:lvl w:ilvl="0" w:tplc="7FB4A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0F1E3445"/>
    <w:multiLevelType w:val="multilevel"/>
    <w:tmpl w:val="894EE872"/>
    <w:lvl w:ilvl="0">
      <w:start w:val="1"/>
      <w:numFmt w:val="bullet"/>
      <w:lvlText w:val="●"/>
      <w:lvlJc w:val="left"/>
      <w:pPr>
        <w:tabs>
          <w:tab w:val="num" w:pos="420"/>
        </w:tabs>
        <w:ind w:left="420" w:hanging="420"/>
      </w:pPr>
      <w:rPr>
        <w:rFonts w:hint="default"/>
        <w:position w:val="0"/>
        <w:sz w:val="21"/>
        <w:szCs w:val="21"/>
        <w:rtl w:val="0"/>
        <w:lang w:val="en-US"/>
      </w:rPr>
    </w:lvl>
    <w:lvl w:ilvl="1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2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3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4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5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6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7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  <w:lvl w:ilvl="8">
      <w:start w:val="1"/>
      <w:numFmt w:val="bullet"/>
      <w:lvlText w:val="●"/>
      <w:lvlJc w:val="left"/>
      <w:pPr>
        <w:tabs>
          <w:tab w:val="num" w:pos="100"/>
        </w:tabs>
      </w:pPr>
      <w:rPr>
        <w:rFonts w:hint="default"/>
        <w:position w:val="0"/>
        <w:sz w:val="21"/>
        <w:szCs w:val="21"/>
        <w:rtl w:val="0"/>
        <w:lang w:val="en-US"/>
      </w:rPr>
    </w:lvl>
  </w:abstractNum>
  <w:abstractNum w:abstractNumId="22">
    <w:nsid w:val="0FCA7E2E"/>
    <w:multiLevelType w:val="hybridMultilevel"/>
    <w:tmpl w:val="DA06BA12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0B777A3"/>
    <w:multiLevelType w:val="hybridMultilevel"/>
    <w:tmpl w:val="2E32B762"/>
    <w:lvl w:ilvl="0" w:tplc="8190E29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C8E82282">
      <w:start w:val="1"/>
      <w:numFmt w:val="decimal"/>
      <w:lvlText w:val="1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2A413EA"/>
    <w:multiLevelType w:val="hybridMultilevel"/>
    <w:tmpl w:val="2B662FB2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87708E6"/>
    <w:multiLevelType w:val="hybridMultilevel"/>
    <w:tmpl w:val="2B662FB2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BC559E6"/>
    <w:multiLevelType w:val="hybridMultilevel"/>
    <w:tmpl w:val="555C2348"/>
    <w:lvl w:ilvl="0" w:tplc="D138CE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8C345F5"/>
    <w:multiLevelType w:val="hybridMultilevel"/>
    <w:tmpl w:val="2B662FB2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06F14CD"/>
    <w:multiLevelType w:val="hybridMultilevel"/>
    <w:tmpl w:val="2B662FB2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B3920C2"/>
    <w:multiLevelType w:val="hybridMultilevel"/>
    <w:tmpl w:val="99BE74EE"/>
    <w:lvl w:ilvl="0" w:tplc="CFDA6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F16518B"/>
    <w:multiLevelType w:val="hybridMultilevel"/>
    <w:tmpl w:val="88BAB970"/>
    <w:lvl w:ilvl="0" w:tplc="A824EEB8">
      <w:start w:val="1"/>
      <w:numFmt w:val="decimal"/>
      <w:lvlText w:val="1.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310A92F6">
      <w:start w:val="1"/>
      <w:numFmt w:val="decimal"/>
      <w:lvlText w:val="1.1.%3"/>
      <w:lvlJc w:val="righ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2554999"/>
    <w:multiLevelType w:val="hybridMultilevel"/>
    <w:tmpl w:val="7CAE9D58"/>
    <w:lvl w:ilvl="0" w:tplc="C8E82282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3BB6CDE"/>
    <w:multiLevelType w:val="hybridMultilevel"/>
    <w:tmpl w:val="2B662FB2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83F2E5C"/>
    <w:multiLevelType w:val="hybridMultilevel"/>
    <w:tmpl w:val="026AEDAC"/>
    <w:lvl w:ilvl="0" w:tplc="74FC563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D281FB4"/>
    <w:multiLevelType w:val="hybridMultilevel"/>
    <w:tmpl w:val="C56A0822"/>
    <w:lvl w:ilvl="0" w:tplc="C61E24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D4B5A4E"/>
    <w:multiLevelType w:val="hybridMultilevel"/>
    <w:tmpl w:val="2B662FB2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60AB5BCE"/>
    <w:multiLevelType w:val="hybridMultilevel"/>
    <w:tmpl w:val="A2F4DB30"/>
    <w:lvl w:ilvl="0" w:tplc="66925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8F01D84"/>
    <w:multiLevelType w:val="hybridMultilevel"/>
    <w:tmpl w:val="2B662FB2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D884DF2"/>
    <w:multiLevelType w:val="hybridMultilevel"/>
    <w:tmpl w:val="7CAE9D58"/>
    <w:lvl w:ilvl="0" w:tplc="C8E82282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E063B2C"/>
    <w:multiLevelType w:val="hybridMultilevel"/>
    <w:tmpl w:val="A7E6CC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753A7136"/>
    <w:multiLevelType w:val="hybridMultilevel"/>
    <w:tmpl w:val="2B662FB2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7112BAF"/>
    <w:multiLevelType w:val="hybridMultilevel"/>
    <w:tmpl w:val="0FFCA49C"/>
    <w:lvl w:ilvl="0" w:tplc="310A92F6">
      <w:start w:val="1"/>
      <w:numFmt w:val="decimal"/>
      <w:lvlText w:val="1.1.%1"/>
      <w:lvlJc w:val="righ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9"/>
  </w:num>
  <w:num w:numId="2">
    <w:abstractNumId w:val="23"/>
  </w:num>
  <w:num w:numId="3">
    <w:abstractNumId w:val="19"/>
  </w:num>
  <w:num w:numId="4">
    <w:abstractNumId w:val="21"/>
  </w:num>
  <w:num w:numId="5">
    <w:abstractNumId w:val="0"/>
  </w:num>
  <w:num w:numId="6">
    <w:abstractNumId w:val="1"/>
  </w:num>
  <w:num w:numId="7">
    <w:abstractNumId w:val="2"/>
  </w:num>
  <w:num w:numId="8">
    <w:abstractNumId w:val="3"/>
  </w:num>
  <w:num w:numId="9">
    <w:abstractNumId w:val="4"/>
  </w:num>
  <w:num w:numId="10">
    <w:abstractNumId w:val="31"/>
  </w:num>
  <w:num w:numId="11">
    <w:abstractNumId w:val="30"/>
  </w:num>
  <w:num w:numId="12">
    <w:abstractNumId w:val="5"/>
  </w:num>
  <w:num w:numId="13">
    <w:abstractNumId w:val="6"/>
  </w:num>
  <w:num w:numId="14">
    <w:abstractNumId w:val="7"/>
  </w:num>
  <w:num w:numId="15">
    <w:abstractNumId w:val="8"/>
  </w:num>
  <w:num w:numId="16">
    <w:abstractNumId w:val="9"/>
  </w:num>
  <w:num w:numId="17">
    <w:abstractNumId w:val="10"/>
  </w:num>
  <w:num w:numId="18">
    <w:abstractNumId w:val="11"/>
  </w:num>
  <w:num w:numId="19">
    <w:abstractNumId w:val="12"/>
  </w:num>
  <w:num w:numId="20">
    <w:abstractNumId w:val="13"/>
  </w:num>
  <w:num w:numId="21">
    <w:abstractNumId w:val="14"/>
  </w:num>
  <w:num w:numId="22">
    <w:abstractNumId w:val="15"/>
  </w:num>
  <w:num w:numId="23">
    <w:abstractNumId w:val="16"/>
  </w:num>
  <w:num w:numId="24">
    <w:abstractNumId w:val="17"/>
  </w:num>
  <w:num w:numId="25">
    <w:abstractNumId w:val="18"/>
  </w:num>
  <w:num w:numId="26">
    <w:abstractNumId w:val="25"/>
  </w:num>
  <w:num w:numId="27">
    <w:abstractNumId w:val="41"/>
  </w:num>
  <w:num w:numId="28">
    <w:abstractNumId w:val="28"/>
  </w:num>
  <w:num w:numId="29">
    <w:abstractNumId w:val="32"/>
  </w:num>
  <w:num w:numId="30">
    <w:abstractNumId w:val="22"/>
  </w:num>
  <w:num w:numId="31">
    <w:abstractNumId w:val="20"/>
  </w:num>
  <w:num w:numId="32">
    <w:abstractNumId w:val="38"/>
  </w:num>
  <w:num w:numId="33">
    <w:abstractNumId w:val="37"/>
  </w:num>
  <w:num w:numId="34">
    <w:abstractNumId w:val="35"/>
  </w:num>
  <w:num w:numId="35">
    <w:abstractNumId w:val="27"/>
  </w:num>
  <w:num w:numId="36">
    <w:abstractNumId w:val="40"/>
  </w:num>
  <w:num w:numId="37">
    <w:abstractNumId w:val="36"/>
  </w:num>
  <w:num w:numId="38">
    <w:abstractNumId w:val="34"/>
  </w:num>
  <w:num w:numId="39">
    <w:abstractNumId w:val="29"/>
  </w:num>
  <w:num w:numId="40">
    <w:abstractNumId w:val="26"/>
  </w:num>
  <w:num w:numId="41">
    <w:abstractNumId w:val="33"/>
  </w:num>
  <w:num w:numId="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4CE"/>
    <w:rsid w:val="000007AB"/>
    <w:rsid w:val="000214F4"/>
    <w:rsid w:val="00033782"/>
    <w:rsid w:val="000470F4"/>
    <w:rsid w:val="0005128E"/>
    <w:rsid w:val="000514EB"/>
    <w:rsid w:val="000701D8"/>
    <w:rsid w:val="00076BD7"/>
    <w:rsid w:val="000776A3"/>
    <w:rsid w:val="000A0818"/>
    <w:rsid w:val="000A7748"/>
    <w:rsid w:val="000B10D5"/>
    <w:rsid w:val="000B6D07"/>
    <w:rsid w:val="001054E1"/>
    <w:rsid w:val="00110A2D"/>
    <w:rsid w:val="001176B9"/>
    <w:rsid w:val="00124DD0"/>
    <w:rsid w:val="0012739E"/>
    <w:rsid w:val="00133F44"/>
    <w:rsid w:val="001547CF"/>
    <w:rsid w:val="00162689"/>
    <w:rsid w:val="00172149"/>
    <w:rsid w:val="001735DD"/>
    <w:rsid w:val="0018718E"/>
    <w:rsid w:val="0019465E"/>
    <w:rsid w:val="001A0548"/>
    <w:rsid w:val="001B18A2"/>
    <w:rsid w:val="001B1F33"/>
    <w:rsid w:val="001B44CE"/>
    <w:rsid w:val="001C0AEB"/>
    <w:rsid w:val="001C251E"/>
    <w:rsid w:val="001C2CF7"/>
    <w:rsid w:val="001E05F0"/>
    <w:rsid w:val="001E1BB1"/>
    <w:rsid w:val="001F3678"/>
    <w:rsid w:val="0021777F"/>
    <w:rsid w:val="00225108"/>
    <w:rsid w:val="00226DF7"/>
    <w:rsid w:val="00233437"/>
    <w:rsid w:val="0023544D"/>
    <w:rsid w:val="00265A6E"/>
    <w:rsid w:val="00281C40"/>
    <w:rsid w:val="00297AA3"/>
    <w:rsid w:val="002B1212"/>
    <w:rsid w:val="002B122F"/>
    <w:rsid w:val="002B1493"/>
    <w:rsid w:val="002B468D"/>
    <w:rsid w:val="002B7DF2"/>
    <w:rsid w:val="002E4032"/>
    <w:rsid w:val="002F0EA8"/>
    <w:rsid w:val="002F744A"/>
    <w:rsid w:val="003157E0"/>
    <w:rsid w:val="00332340"/>
    <w:rsid w:val="00347AD3"/>
    <w:rsid w:val="0037472F"/>
    <w:rsid w:val="003854F5"/>
    <w:rsid w:val="003A0C50"/>
    <w:rsid w:val="003A4B3E"/>
    <w:rsid w:val="003C2500"/>
    <w:rsid w:val="003E5D63"/>
    <w:rsid w:val="00405E4D"/>
    <w:rsid w:val="00406E7A"/>
    <w:rsid w:val="00432BF7"/>
    <w:rsid w:val="004400C6"/>
    <w:rsid w:val="0044169F"/>
    <w:rsid w:val="00456BC7"/>
    <w:rsid w:val="00460781"/>
    <w:rsid w:val="00465DF7"/>
    <w:rsid w:val="00480315"/>
    <w:rsid w:val="00486FF8"/>
    <w:rsid w:val="00487FE4"/>
    <w:rsid w:val="004940CF"/>
    <w:rsid w:val="004A77A8"/>
    <w:rsid w:val="004B4499"/>
    <w:rsid w:val="004B4A48"/>
    <w:rsid w:val="004D1D60"/>
    <w:rsid w:val="004D71B5"/>
    <w:rsid w:val="004E1DC2"/>
    <w:rsid w:val="004F03C6"/>
    <w:rsid w:val="004F2A71"/>
    <w:rsid w:val="004F5B08"/>
    <w:rsid w:val="004F75C0"/>
    <w:rsid w:val="004F77BB"/>
    <w:rsid w:val="00515074"/>
    <w:rsid w:val="00516533"/>
    <w:rsid w:val="00520ED8"/>
    <w:rsid w:val="0055116C"/>
    <w:rsid w:val="00561C55"/>
    <w:rsid w:val="005711B5"/>
    <w:rsid w:val="00571FFB"/>
    <w:rsid w:val="005738D5"/>
    <w:rsid w:val="00580EE6"/>
    <w:rsid w:val="00583279"/>
    <w:rsid w:val="00593B75"/>
    <w:rsid w:val="005B7806"/>
    <w:rsid w:val="005C15FA"/>
    <w:rsid w:val="005C54DC"/>
    <w:rsid w:val="005C554E"/>
    <w:rsid w:val="005D76C2"/>
    <w:rsid w:val="005D7CF2"/>
    <w:rsid w:val="005E26E6"/>
    <w:rsid w:val="005F6BCC"/>
    <w:rsid w:val="00613A9F"/>
    <w:rsid w:val="00647BC2"/>
    <w:rsid w:val="00652AB6"/>
    <w:rsid w:val="006628F5"/>
    <w:rsid w:val="00680EAA"/>
    <w:rsid w:val="006A43D9"/>
    <w:rsid w:val="006B6DF5"/>
    <w:rsid w:val="006C316A"/>
    <w:rsid w:val="006D2DA7"/>
    <w:rsid w:val="006D6FA8"/>
    <w:rsid w:val="006F712C"/>
    <w:rsid w:val="0070422E"/>
    <w:rsid w:val="00726CCE"/>
    <w:rsid w:val="00743BB6"/>
    <w:rsid w:val="00745B0F"/>
    <w:rsid w:val="00751216"/>
    <w:rsid w:val="00767A47"/>
    <w:rsid w:val="00783287"/>
    <w:rsid w:val="00783803"/>
    <w:rsid w:val="00792F37"/>
    <w:rsid w:val="007A05BF"/>
    <w:rsid w:val="007C1459"/>
    <w:rsid w:val="007E6DD3"/>
    <w:rsid w:val="007E765F"/>
    <w:rsid w:val="007F2A7C"/>
    <w:rsid w:val="007F765B"/>
    <w:rsid w:val="008122F7"/>
    <w:rsid w:val="00817913"/>
    <w:rsid w:val="0083640E"/>
    <w:rsid w:val="008450E8"/>
    <w:rsid w:val="008561C3"/>
    <w:rsid w:val="0086223C"/>
    <w:rsid w:val="008636AF"/>
    <w:rsid w:val="00870775"/>
    <w:rsid w:val="00872A45"/>
    <w:rsid w:val="00877255"/>
    <w:rsid w:val="00881C7A"/>
    <w:rsid w:val="00893B7F"/>
    <w:rsid w:val="00897C92"/>
    <w:rsid w:val="008A610F"/>
    <w:rsid w:val="008A63B2"/>
    <w:rsid w:val="008B1836"/>
    <w:rsid w:val="008B6375"/>
    <w:rsid w:val="008C50C2"/>
    <w:rsid w:val="008D2FA1"/>
    <w:rsid w:val="008D381A"/>
    <w:rsid w:val="008D4991"/>
    <w:rsid w:val="00922AED"/>
    <w:rsid w:val="00934891"/>
    <w:rsid w:val="0093589A"/>
    <w:rsid w:val="009367FD"/>
    <w:rsid w:val="0095723C"/>
    <w:rsid w:val="009675C2"/>
    <w:rsid w:val="009A2F3D"/>
    <w:rsid w:val="009B176D"/>
    <w:rsid w:val="009B17E8"/>
    <w:rsid w:val="009D1E4E"/>
    <w:rsid w:val="009D6E13"/>
    <w:rsid w:val="009E53A1"/>
    <w:rsid w:val="009E6333"/>
    <w:rsid w:val="00A006C5"/>
    <w:rsid w:val="00A373DA"/>
    <w:rsid w:val="00A40005"/>
    <w:rsid w:val="00A4652C"/>
    <w:rsid w:val="00A469CF"/>
    <w:rsid w:val="00A50196"/>
    <w:rsid w:val="00A61FCE"/>
    <w:rsid w:val="00A76363"/>
    <w:rsid w:val="00A76650"/>
    <w:rsid w:val="00A76D2F"/>
    <w:rsid w:val="00A9151B"/>
    <w:rsid w:val="00A915FA"/>
    <w:rsid w:val="00A95CBC"/>
    <w:rsid w:val="00AA551B"/>
    <w:rsid w:val="00AD3F5E"/>
    <w:rsid w:val="00AE0AD5"/>
    <w:rsid w:val="00AF52FD"/>
    <w:rsid w:val="00B275A1"/>
    <w:rsid w:val="00B27C9F"/>
    <w:rsid w:val="00B34733"/>
    <w:rsid w:val="00B43DC0"/>
    <w:rsid w:val="00B675F1"/>
    <w:rsid w:val="00B7325C"/>
    <w:rsid w:val="00B735DD"/>
    <w:rsid w:val="00B74EF9"/>
    <w:rsid w:val="00B77453"/>
    <w:rsid w:val="00B777A9"/>
    <w:rsid w:val="00BA3CD8"/>
    <w:rsid w:val="00BB519B"/>
    <w:rsid w:val="00BC0561"/>
    <w:rsid w:val="00BC0D92"/>
    <w:rsid w:val="00BC1116"/>
    <w:rsid w:val="00BC1A40"/>
    <w:rsid w:val="00BC708A"/>
    <w:rsid w:val="00BD4939"/>
    <w:rsid w:val="00BD57BD"/>
    <w:rsid w:val="00BE2E1F"/>
    <w:rsid w:val="00BE7614"/>
    <w:rsid w:val="00C01C0A"/>
    <w:rsid w:val="00C07F31"/>
    <w:rsid w:val="00C10976"/>
    <w:rsid w:val="00C21F5A"/>
    <w:rsid w:val="00C34A4E"/>
    <w:rsid w:val="00C42D0F"/>
    <w:rsid w:val="00C6273F"/>
    <w:rsid w:val="00C7167C"/>
    <w:rsid w:val="00C774CD"/>
    <w:rsid w:val="00C925A1"/>
    <w:rsid w:val="00CC4DDC"/>
    <w:rsid w:val="00CC774C"/>
    <w:rsid w:val="00CD2510"/>
    <w:rsid w:val="00CE2D36"/>
    <w:rsid w:val="00CE34A3"/>
    <w:rsid w:val="00CF1D62"/>
    <w:rsid w:val="00CF6968"/>
    <w:rsid w:val="00CF7E29"/>
    <w:rsid w:val="00D124AC"/>
    <w:rsid w:val="00D1511D"/>
    <w:rsid w:val="00D16587"/>
    <w:rsid w:val="00D32E94"/>
    <w:rsid w:val="00D560ED"/>
    <w:rsid w:val="00D61DED"/>
    <w:rsid w:val="00D832E1"/>
    <w:rsid w:val="00D920D6"/>
    <w:rsid w:val="00DA5080"/>
    <w:rsid w:val="00DB0CFD"/>
    <w:rsid w:val="00E2548F"/>
    <w:rsid w:val="00E338C0"/>
    <w:rsid w:val="00E34A46"/>
    <w:rsid w:val="00E628F2"/>
    <w:rsid w:val="00E73CCF"/>
    <w:rsid w:val="00E812F8"/>
    <w:rsid w:val="00E9551D"/>
    <w:rsid w:val="00EA6AF1"/>
    <w:rsid w:val="00EE03A5"/>
    <w:rsid w:val="00F15253"/>
    <w:rsid w:val="00F31AD2"/>
    <w:rsid w:val="00F44512"/>
    <w:rsid w:val="00F44E69"/>
    <w:rsid w:val="00F47709"/>
    <w:rsid w:val="00F51FD1"/>
    <w:rsid w:val="00F52E66"/>
    <w:rsid w:val="00F54AF5"/>
    <w:rsid w:val="00F60823"/>
    <w:rsid w:val="00F63020"/>
    <w:rsid w:val="00F77071"/>
    <w:rsid w:val="00F7710E"/>
    <w:rsid w:val="00F87EFB"/>
    <w:rsid w:val="00F92E46"/>
    <w:rsid w:val="00F96B48"/>
    <w:rsid w:val="00FB174A"/>
    <w:rsid w:val="00FC2384"/>
    <w:rsid w:val="00FE50EE"/>
    <w:rsid w:val="00FE51D3"/>
    <w:rsid w:val="00FE685B"/>
    <w:rsid w:val="00FF1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75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01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0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7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75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7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75F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75F1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B675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B675F1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675F1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C774C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C774C"/>
    <w:rPr>
      <w:color w:val="800080" w:themeColor="followedHyperlink"/>
      <w:u w:val="single"/>
    </w:rPr>
  </w:style>
  <w:style w:type="paragraph" w:customStyle="1" w:styleId="10">
    <w:name w:val="正文1"/>
    <w:autoRedefine/>
    <w:rsid w:val="000701D8"/>
    <w:pPr>
      <w:widowControl w:val="0"/>
      <w:pBdr>
        <w:top w:val="none" w:sz="16" w:space="0" w:color="000000"/>
        <w:left w:val="none" w:sz="16" w:space="0" w:color="000000"/>
        <w:bottom w:val="none" w:sz="16" w:space="0" w:color="000000"/>
        <w:right w:val="none" w:sz="16" w:space="0" w:color="000000"/>
      </w:pBdr>
      <w:jc w:val="both"/>
    </w:pPr>
    <w:rPr>
      <w:rFonts w:ascii="Times New Roman" w:eastAsia="Arial Unicode MS" w:hAnsi="Arial Unicode MS" w:cs="Arial Unicode MS"/>
      <w:color w:val="000000"/>
      <w:szCs w:val="21"/>
      <w:u w:color="000000"/>
    </w:rPr>
  </w:style>
  <w:style w:type="numbering" w:customStyle="1" w:styleId="List0">
    <w:name w:val="List 0"/>
    <w:basedOn w:val="a2"/>
    <w:autoRedefine/>
    <w:semiHidden/>
    <w:rsid w:val="000701D8"/>
  </w:style>
  <w:style w:type="numbering" w:customStyle="1" w:styleId="List1">
    <w:name w:val="List 1"/>
    <w:basedOn w:val="a2"/>
    <w:semiHidden/>
    <w:rsid w:val="000701D8"/>
  </w:style>
  <w:style w:type="numbering" w:customStyle="1" w:styleId="21">
    <w:name w:val="列表 21"/>
    <w:basedOn w:val="a2"/>
    <w:semiHidden/>
    <w:rsid w:val="000701D8"/>
  </w:style>
  <w:style w:type="character" w:customStyle="1" w:styleId="2Char">
    <w:name w:val="标题 2 Char"/>
    <w:basedOn w:val="a0"/>
    <w:link w:val="2"/>
    <w:uiPriority w:val="9"/>
    <w:rsid w:val="000701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701D8"/>
    <w:rPr>
      <w:b/>
      <w:bCs/>
      <w:sz w:val="32"/>
      <w:szCs w:val="32"/>
    </w:rPr>
  </w:style>
  <w:style w:type="numbering" w:customStyle="1" w:styleId="31">
    <w:name w:val="列表 31"/>
    <w:basedOn w:val="a2"/>
    <w:semiHidden/>
    <w:rsid w:val="000701D8"/>
  </w:style>
  <w:style w:type="numbering" w:customStyle="1" w:styleId="41">
    <w:name w:val="列表 41"/>
    <w:basedOn w:val="a2"/>
    <w:semiHidden/>
    <w:rsid w:val="000701D8"/>
  </w:style>
  <w:style w:type="numbering" w:customStyle="1" w:styleId="51">
    <w:name w:val="列表 51"/>
    <w:basedOn w:val="a2"/>
    <w:autoRedefine/>
    <w:semiHidden/>
    <w:rsid w:val="000701D8"/>
  </w:style>
  <w:style w:type="numbering" w:customStyle="1" w:styleId="List12">
    <w:name w:val="List 12"/>
    <w:basedOn w:val="a2"/>
    <w:autoRedefine/>
    <w:semiHidden/>
    <w:rsid w:val="00281C40"/>
  </w:style>
  <w:style w:type="numbering" w:customStyle="1" w:styleId="List13">
    <w:name w:val="List 13"/>
    <w:basedOn w:val="a2"/>
    <w:autoRedefine/>
    <w:semiHidden/>
    <w:rsid w:val="00281C40"/>
  </w:style>
  <w:style w:type="numbering" w:customStyle="1" w:styleId="List14">
    <w:name w:val="List 14"/>
    <w:basedOn w:val="a2"/>
    <w:semiHidden/>
    <w:rsid w:val="00281C40"/>
  </w:style>
  <w:style w:type="numbering" w:customStyle="1" w:styleId="List15">
    <w:name w:val="List 15"/>
    <w:basedOn w:val="a2"/>
    <w:semiHidden/>
    <w:rsid w:val="00281C40"/>
  </w:style>
  <w:style w:type="paragraph" w:styleId="a9">
    <w:name w:val="Balloon Text"/>
    <w:basedOn w:val="a"/>
    <w:link w:val="Char2"/>
    <w:uiPriority w:val="99"/>
    <w:semiHidden/>
    <w:unhideWhenUsed/>
    <w:rsid w:val="001735DD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735D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75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701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70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67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675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67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675F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675F1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B675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B675F1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B675F1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C774C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CC774C"/>
    <w:rPr>
      <w:color w:val="800080" w:themeColor="followedHyperlink"/>
      <w:u w:val="single"/>
    </w:rPr>
  </w:style>
  <w:style w:type="paragraph" w:customStyle="1" w:styleId="10">
    <w:name w:val="正文1"/>
    <w:autoRedefine/>
    <w:rsid w:val="000701D8"/>
    <w:pPr>
      <w:widowControl w:val="0"/>
      <w:pBdr>
        <w:top w:val="none" w:sz="16" w:space="0" w:color="000000"/>
        <w:left w:val="none" w:sz="16" w:space="0" w:color="000000"/>
        <w:bottom w:val="none" w:sz="16" w:space="0" w:color="000000"/>
        <w:right w:val="none" w:sz="16" w:space="0" w:color="000000"/>
      </w:pBdr>
      <w:jc w:val="both"/>
    </w:pPr>
    <w:rPr>
      <w:rFonts w:ascii="Times New Roman" w:eastAsia="Arial Unicode MS" w:hAnsi="Arial Unicode MS" w:cs="Arial Unicode MS"/>
      <w:color w:val="000000"/>
      <w:szCs w:val="21"/>
      <w:u w:color="000000"/>
    </w:rPr>
  </w:style>
  <w:style w:type="numbering" w:customStyle="1" w:styleId="List0">
    <w:name w:val="List 0"/>
    <w:basedOn w:val="a2"/>
    <w:autoRedefine/>
    <w:semiHidden/>
    <w:rsid w:val="000701D8"/>
  </w:style>
  <w:style w:type="numbering" w:customStyle="1" w:styleId="List1">
    <w:name w:val="List 1"/>
    <w:basedOn w:val="a2"/>
    <w:semiHidden/>
    <w:rsid w:val="000701D8"/>
  </w:style>
  <w:style w:type="numbering" w:customStyle="1" w:styleId="21">
    <w:name w:val="列表 21"/>
    <w:basedOn w:val="a2"/>
    <w:semiHidden/>
    <w:rsid w:val="000701D8"/>
  </w:style>
  <w:style w:type="character" w:customStyle="1" w:styleId="2Char">
    <w:name w:val="标题 2 Char"/>
    <w:basedOn w:val="a0"/>
    <w:link w:val="2"/>
    <w:uiPriority w:val="9"/>
    <w:rsid w:val="000701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701D8"/>
    <w:rPr>
      <w:b/>
      <w:bCs/>
      <w:sz w:val="32"/>
      <w:szCs w:val="32"/>
    </w:rPr>
  </w:style>
  <w:style w:type="numbering" w:customStyle="1" w:styleId="31">
    <w:name w:val="列表 31"/>
    <w:basedOn w:val="a2"/>
    <w:semiHidden/>
    <w:rsid w:val="000701D8"/>
  </w:style>
  <w:style w:type="numbering" w:customStyle="1" w:styleId="41">
    <w:name w:val="列表 41"/>
    <w:basedOn w:val="a2"/>
    <w:semiHidden/>
    <w:rsid w:val="000701D8"/>
  </w:style>
  <w:style w:type="numbering" w:customStyle="1" w:styleId="51">
    <w:name w:val="列表 51"/>
    <w:basedOn w:val="a2"/>
    <w:autoRedefine/>
    <w:semiHidden/>
    <w:rsid w:val="000701D8"/>
  </w:style>
  <w:style w:type="numbering" w:customStyle="1" w:styleId="List12">
    <w:name w:val="List 12"/>
    <w:basedOn w:val="a2"/>
    <w:autoRedefine/>
    <w:semiHidden/>
    <w:rsid w:val="00281C40"/>
  </w:style>
  <w:style w:type="numbering" w:customStyle="1" w:styleId="List13">
    <w:name w:val="List 13"/>
    <w:basedOn w:val="a2"/>
    <w:autoRedefine/>
    <w:semiHidden/>
    <w:rsid w:val="00281C40"/>
  </w:style>
  <w:style w:type="numbering" w:customStyle="1" w:styleId="List14">
    <w:name w:val="List 14"/>
    <w:basedOn w:val="a2"/>
    <w:semiHidden/>
    <w:rsid w:val="00281C40"/>
  </w:style>
  <w:style w:type="numbering" w:customStyle="1" w:styleId="List15">
    <w:name w:val="List 15"/>
    <w:basedOn w:val="a2"/>
    <w:semiHidden/>
    <w:rsid w:val="00281C40"/>
  </w:style>
  <w:style w:type="paragraph" w:styleId="a9">
    <w:name w:val="Balloon Text"/>
    <w:basedOn w:val="a"/>
    <w:link w:val="Char2"/>
    <w:uiPriority w:val="99"/>
    <w:semiHidden/>
    <w:unhideWhenUsed/>
    <w:rsid w:val="001735DD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735D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api/platform/flow/save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footnotes" Target="footnotes.xml"/><Relationship Id="rId12" Type="http://schemas.openxmlformats.org/officeDocument/2006/relationships/hyperlink" Target="http://localhost/api/platform/flow/save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/api/platform/flow/save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settings" Target="settings.xml"/><Relationship Id="rId15" Type="http://schemas.openxmlformats.org/officeDocument/2006/relationships/hyperlink" Target="http://localhost:8080/zhenapp/api/platform/updateRechargestate/%7bverificationcode%7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hyperlink" Target="http://localhost/api/platform/flow/save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localhost/api/platform/flow/save" TargetMode="External"/><Relationship Id="rId14" Type="http://schemas.openxmlformats.org/officeDocument/2006/relationships/hyperlink" Target="http://localhost/api/platform/flow/save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519198-D320-4F93-A0CD-9AE18A5644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</Pages>
  <Words>1967</Words>
  <Characters>11213</Characters>
  <Application>Microsoft Office Word</Application>
  <DocSecurity>0</DocSecurity>
  <Lines>93</Lines>
  <Paragraphs>26</Paragraphs>
  <ScaleCrop>false</ScaleCrop>
  <Company>wxf</Company>
  <LinksUpToDate>false</LinksUpToDate>
  <CharactersWithSpaces>13154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wxf</dc:creator>
  <cp:keywords/>
  <dc:description/>
  <cp:lastModifiedBy>wxf</cp:lastModifiedBy>
  <cp:revision>225</cp:revision>
  <dcterms:created xsi:type="dcterms:W3CDTF">2016-05-27T05:27:00Z</dcterms:created>
  <dcterms:modified xsi:type="dcterms:W3CDTF">2016-06-02T07:10:00Z</dcterms:modified>
</cp:coreProperties>
</file>